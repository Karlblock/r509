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1B0FC63" w14:textId="65129684" w:rsidR="004B778E" w:rsidRDefault="00D9052F">
      <w:pPr>
        <w:pStyle w:val="Sansinterligne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0F4BDE3" wp14:editId="6126E984">
            <wp:simplePos x="0" y="0"/>
            <wp:positionH relativeFrom="column">
              <wp:posOffset>148856</wp:posOffset>
            </wp:positionH>
            <wp:positionV relativeFrom="paragraph">
              <wp:posOffset>-450377</wp:posOffset>
            </wp:positionV>
            <wp:extent cx="2860040" cy="286004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436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631CC2B" wp14:editId="15164771">
                <wp:simplePos x="0" y="0"/>
                <wp:positionH relativeFrom="margin">
                  <wp:posOffset>-635</wp:posOffset>
                </wp:positionH>
                <wp:positionV relativeFrom="paragraph">
                  <wp:posOffset>-41186</wp:posOffset>
                </wp:positionV>
                <wp:extent cx="219710" cy="10148570"/>
                <wp:effectExtent l="0" t="0" r="8890" b="508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" cy="10148570"/>
                        </a:xfrm>
                        <a:prstGeom prst="rect">
                          <a:avLst/>
                        </a:prstGeom>
                        <a:solidFill>
                          <a:srgbClr val="FFD5A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011B1" id="Rectangle 3" o:spid="_x0000_s1026" style="position:absolute;margin-left:-.05pt;margin-top:-3.25pt;width:17.3pt;height:799.1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" fillcolor="#ffd5a8" stroked="f">
                <w10:wrap anchorx="margin"/>
              </v:rect>
            </w:pict>
          </mc:Fallback>
        </mc:AlternateContent>
      </w:r>
    </w:p>
    <w:p w14:paraId="2DCF520F" w14:textId="6367F869" w:rsidR="00826022" w:rsidRDefault="00B85D85">
      <w:pPr>
        <w:pStyle w:val="Sansinterligne"/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10F5ED8" wp14:editId="19737FD4">
            <wp:simplePos x="0" y="0"/>
            <wp:positionH relativeFrom="column">
              <wp:posOffset>5217593</wp:posOffset>
            </wp:positionH>
            <wp:positionV relativeFrom="paragraph">
              <wp:posOffset>46355</wp:posOffset>
            </wp:positionV>
            <wp:extent cx="1487805" cy="1005840"/>
            <wp:effectExtent l="0" t="0" r="0" b="381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805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Cs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697D6CD" wp14:editId="0A583A87">
                <wp:simplePos x="0" y="0"/>
                <wp:positionH relativeFrom="margin">
                  <wp:posOffset>4333875</wp:posOffset>
                </wp:positionH>
                <wp:positionV relativeFrom="paragraph">
                  <wp:posOffset>173355</wp:posOffset>
                </wp:positionV>
                <wp:extent cx="2505075" cy="1567815"/>
                <wp:effectExtent l="0" t="0" r="9525" b="0"/>
                <wp:wrapNone/>
                <wp:docPr id="64109" name="Groupe 64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5075" cy="1567815"/>
                          <a:chOff x="0" y="338056"/>
                          <a:chExt cx="2505075" cy="1568600"/>
                        </a:xfrm>
                      </wpg:grpSpPr>
                      <wpg:grpSp>
                        <wpg:cNvPr id="63260" name="Group 63260"/>
                        <wpg:cNvGrpSpPr/>
                        <wpg:grpSpPr>
                          <a:xfrm>
                            <a:off x="0" y="649356"/>
                            <a:ext cx="2505075" cy="1257300"/>
                            <a:chOff x="4289945" y="6002"/>
                            <a:chExt cx="3021574" cy="1533556"/>
                          </a:xfrm>
                        </wpg:grpSpPr>
                        <wps:wsp>
                          <wps:cNvPr id="64108" name="Shape 64108"/>
                          <wps:cNvSpPr/>
                          <wps:spPr>
                            <a:xfrm>
                              <a:off x="4788004" y="783655"/>
                              <a:ext cx="2523515" cy="7559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23515" h="755904">
                                  <a:moveTo>
                                    <a:pt x="0" y="0"/>
                                  </a:moveTo>
                                  <a:lnTo>
                                    <a:pt x="2523515" y="0"/>
                                  </a:lnTo>
                                  <a:lnTo>
                                    <a:pt x="2523515" y="755904"/>
                                  </a:lnTo>
                                  <a:lnTo>
                                    <a:pt x="0" y="75590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BD3AE"/>
                            </a:solidFill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2CEA1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38" name="Shape 738"/>
                          <wps:cNvSpPr/>
                          <wps:spPr>
                            <a:xfrm>
                              <a:off x="4289945" y="165411"/>
                              <a:ext cx="137890" cy="6891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37890" h="689192">
                                  <a:moveTo>
                                    <a:pt x="137890" y="0"/>
                                  </a:moveTo>
                                  <a:lnTo>
                                    <a:pt x="137890" y="170017"/>
                                  </a:lnTo>
                                  <a:lnTo>
                                    <a:pt x="137719" y="169953"/>
                                  </a:lnTo>
                                  <a:cubicBezTo>
                                    <a:pt x="129160" y="169953"/>
                                    <a:pt x="121755" y="172746"/>
                                    <a:pt x="115469" y="178309"/>
                                  </a:cubicBezTo>
                                  <a:cubicBezTo>
                                    <a:pt x="109195" y="183872"/>
                                    <a:pt x="106045" y="191504"/>
                                    <a:pt x="106045" y="201220"/>
                                  </a:cubicBezTo>
                                  <a:cubicBezTo>
                                    <a:pt x="106045" y="210923"/>
                                    <a:pt x="109195" y="218568"/>
                                    <a:pt x="115469" y="224118"/>
                                  </a:cubicBezTo>
                                  <a:cubicBezTo>
                                    <a:pt x="121755" y="229693"/>
                                    <a:pt x="129160" y="232475"/>
                                    <a:pt x="137719" y="232475"/>
                                  </a:cubicBezTo>
                                  <a:lnTo>
                                    <a:pt x="137890" y="232410"/>
                                  </a:lnTo>
                                  <a:lnTo>
                                    <a:pt x="137890" y="280608"/>
                                  </a:lnTo>
                                  <a:lnTo>
                                    <a:pt x="111379" y="280608"/>
                                  </a:lnTo>
                                  <a:lnTo>
                                    <a:pt x="111379" y="450851"/>
                                  </a:lnTo>
                                  <a:lnTo>
                                    <a:pt x="137890" y="450851"/>
                                  </a:lnTo>
                                  <a:lnTo>
                                    <a:pt x="137890" y="689192"/>
                                  </a:lnTo>
                                  <a:lnTo>
                                    <a:pt x="86074" y="626389"/>
                                  </a:lnTo>
                                  <a:cubicBezTo>
                                    <a:pt x="31731" y="545948"/>
                                    <a:pt x="0" y="448975"/>
                                    <a:pt x="0" y="344590"/>
                                  </a:cubicBezTo>
                                  <a:cubicBezTo>
                                    <a:pt x="0" y="240211"/>
                                    <a:pt x="31731" y="143241"/>
                                    <a:pt x="86074" y="62802"/>
                                  </a:cubicBezTo>
                                  <a:lnTo>
                                    <a:pt x="137890" y="0"/>
                                  </a:lnTo>
                                  <a:close/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18171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39" name="Shape 739"/>
                          <wps:cNvSpPr/>
                          <wps:spPr>
                            <a:xfrm>
                              <a:off x="4427835" y="39860"/>
                              <a:ext cx="185643" cy="9402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5643" h="940297">
                                  <a:moveTo>
                                    <a:pt x="185643" y="0"/>
                                  </a:moveTo>
                                  <a:lnTo>
                                    <a:pt x="185643" y="403247"/>
                                  </a:lnTo>
                                  <a:lnTo>
                                    <a:pt x="179839" y="395288"/>
                                  </a:lnTo>
                                  <a:cubicBezTo>
                                    <a:pt x="170021" y="382372"/>
                                    <a:pt x="160370" y="370231"/>
                                    <a:pt x="150895" y="358865"/>
                                  </a:cubicBezTo>
                                  <a:cubicBezTo>
                                    <a:pt x="141434" y="347485"/>
                                    <a:pt x="132798" y="337910"/>
                                    <a:pt x="125000" y="330074"/>
                                  </a:cubicBezTo>
                                  <a:lnTo>
                                    <a:pt x="79725" y="330074"/>
                                  </a:lnTo>
                                  <a:lnTo>
                                    <a:pt x="79725" y="576403"/>
                                  </a:lnTo>
                                  <a:lnTo>
                                    <a:pt x="134589" y="576403"/>
                                  </a:lnTo>
                                  <a:lnTo>
                                    <a:pt x="134589" y="415075"/>
                                  </a:lnTo>
                                  <a:lnTo>
                                    <a:pt x="185643" y="482498"/>
                                  </a:lnTo>
                                  <a:lnTo>
                                    <a:pt x="185643" y="940297"/>
                                  </a:lnTo>
                                  <a:lnTo>
                                    <a:pt x="169932" y="934547"/>
                                  </a:lnTo>
                                  <a:cubicBezTo>
                                    <a:pt x="109633" y="909042"/>
                                    <a:pt x="55330" y="872137"/>
                                    <a:pt x="9727" y="826533"/>
                                  </a:cubicBezTo>
                                  <a:lnTo>
                                    <a:pt x="0" y="814743"/>
                                  </a:lnTo>
                                  <a:lnTo>
                                    <a:pt x="0" y="576403"/>
                                  </a:lnTo>
                                  <a:lnTo>
                                    <a:pt x="26512" y="576403"/>
                                  </a:lnTo>
                                  <a:lnTo>
                                    <a:pt x="26512" y="406160"/>
                                  </a:lnTo>
                                  <a:lnTo>
                                    <a:pt x="0" y="406160"/>
                                  </a:lnTo>
                                  <a:lnTo>
                                    <a:pt x="0" y="357962"/>
                                  </a:lnTo>
                                  <a:lnTo>
                                    <a:pt x="22067" y="349669"/>
                                  </a:lnTo>
                                  <a:cubicBezTo>
                                    <a:pt x="28341" y="344120"/>
                                    <a:pt x="31477" y="336475"/>
                                    <a:pt x="31477" y="326772"/>
                                  </a:cubicBezTo>
                                  <a:cubicBezTo>
                                    <a:pt x="31477" y="317056"/>
                                    <a:pt x="28341" y="309424"/>
                                    <a:pt x="22067" y="303861"/>
                                  </a:cubicBezTo>
                                  <a:lnTo>
                                    <a:pt x="0" y="295569"/>
                                  </a:lnTo>
                                  <a:lnTo>
                                    <a:pt x="0" y="125552"/>
                                  </a:lnTo>
                                  <a:lnTo>
                                    <a:pt x="9727" y="113762"/>
                                  </a:lnTo>
                                  <a:cubicBezTo>
                                    <a:pt x="55330" y="68159"/>
                                    <a:pt x="109633" y="31254"/>
                                    <a:pt x="169932" y="5750"/>
                                  </a:cubicBezTo>
                                  <a:lnTo>
                                    <a:pt x="185643" y="0"/>
                                  </a:lnTo>
                                  <a:close/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18171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64110" name="Shape 64110"/>
                          <wps:cNvSpPr/>
                          <wps:spPr>
                            <a:xfrm>
                              <a:off x="4831956" y="416466"/>
                              <a:ext cx="26969" cy="5163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6969" h="51638">
                                  <a:moveTo>
                                    <a:pt x="0" y="0"/>
                                  </a:moveTo>
                                  <a:lnTo>
                                    <a:pt x="26969" y="0"/>
                                  </a:lnTo>
                                  <a:lnTo>
                                    <a:pt x="26969" y="51638"/>
                                  </a:lnTo>
                                  <a:lnTo>
                                    <a:pt x="0" y="5163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18171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41" name="Shape 741"/>
                          <wps:cNvSpPr/>
                          <wps:spPr>
                            <a:xfrm>
                              <a:off x="4613478" y="6002"/>
                              <a:ext cx="245447" cy="10080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45447" h="1008012">
                                  <a:moveTo>
                                    <a:pt x="180480" y="0"/>
                                  </a:moveTo>
                                  <a:lnTo>
                                    <a:pt x="245447" y="4916"/>
                                  </a:lnTo>
                                  <a:lnTo>
                                    <a:pt x="245447" y="363931"/>
                                  </a:lnTo>
                                  <a:lnTo>
                                    <a:pt x="162916" y="363931"/>
                                  </a:lnTo>
                                  <a:lnTo>
                                    <a:pt x="162916" y="610260"/>
                                  </a:lnTo>
                                  <a:lnTo>
                                    <a:pt x="218478" y="610260"/>
                                  </a:lnTo>
                                  <a:lnTo>
                                    <a:pt x="218478" y="508635"/>
                                  </a:lnTo>
                                  <a:lnTo>
                                    <a:pt x="245447" y="508635"/>
                                  </a:lnTo>
                                  <a:lnTo>
                                    <a:pt x="245447" y="1003097"/>
                                  </a:lnTo>
                                  <a:lnTo>
                                    <a:pt x="180480" y="1008012"/>
                                  </a:lnTo>
                                  <a:cubicBezTo>
                                    <a:pt x="128285" y="1008012"/>
                                    <a:pt x="77944" y="1000079"/>
                                    <a:pt x="30597" y="985353"/>
                                  </a:cubicBezTo>
                                  <a:lnTo>
                                    <a:pt x="0" y="974155"/>
                                  </a:lnTo>
                                  <a:lnTo>
                                    <a:pt x="0" y="516356"/>
                                  </a:lnTo>
                                  <a:lnTo>
                                    <a:pt x="7886" y="526771"/>
                                  </a:lnTo>
                                  <a:cubicBezTo>
                                    <a:pt x="26339" y="554241"/>
                                    <a:pt x="43497" y="582067"/>
                                    <a:pt x="59359" y="610260"/>
                                  </a:cubicBezTo>
                                  <a:lnTo>
                                    <a:pt x="105918" y="610260"/>
                                  </a:lnTo>
                                  <a:lnTo>
                                    <a:pt x="105918" y="363931"/>
                                  </a:lnTo>
                                  <a:lnTo>
                                    <a:pt x="50812" y="363931"/>
                                  </a:lnTo>
                                  <a:lnTo>
                                    <a:pt x="50812" y="509283"/>
                                  </a:lnTo>
                                  <a:cubicBezTo>
                                    <a:pt x="42290" y="496494"/>
                                    <a:pt x="33185" y="483159"/>
                                    <a:pt x="23482" y="469303"/>
                                  </a:cubicBezTo>
                                  <a:lnTo>
                                    <a:pt x="0" y="437104"/>
                                  </a:lnTo>
                                  <a:lnTo>
                                    <a:pt x="0" y="33858"/>
                                  </a:lnTo>
                                  <a:lnTo>
                                    <a:pt x="30597" y="22659"/>
                                  </a:lnTo>
                                  <a:cubicBezTo>
                                    <a:pt x="77944" y="7933"/>
                                    <a:pt x="128285" y="0"/>
                                    <a:pt x="180480" y="0"/>
                                  </a:cubicBezTo>
                                  <a:close/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18171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42" name="Shape 742"/>
                          <wps:cNvSpPr/>
                          <wps:spPr>
                            <a:xfrm>
                              <a:off x="5024196" y="412770"/>
                              <a:ext cx="65405" cy="1599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5405" h="159969">
                                  <a:moveTo>
                                    <a:pt x="65405" y="0"/>
                                  </a:moveTo>
                                  <a:lnTo>
                                    <a:pt x="65405" y="159969"/>
                                  </a:lnTo>
                                  <a:cubicBezTo>
                                    <a:pt x="54991" y="159969"/>
                                    <a:pt x="45745" y="158077"/>
                                    <a:pt x="37681" y="154280"/>
                                  </a:cubicBezTo>
                                  <a:cubicBezTo>
                                    <a:pt x="29629" y="150470"/>
                                    <a:pt x="22809" y="145073"/>
                                    <a:pt x="17259" y="138075"/>
                                  </a:cubicBezTo>
                                  <a:cubicBezTo>
                                    <a:pt x="11671" y="131052"/>
                                    <a:pt x="7417" y="122682"/>
                                    <a:pt x="4445" y="112954"/>
                                  </a:cubicBezTo>
                                  <a:cubicBezTo>
                                    <a:pt x="1474" y="103213"/>
                                    <a:pt x="0" y="92278"/>
                                    <a:pt x="0" y="80163"/>
                                  </a:cubicBezTo>
                                  <a:cubicBezTo>
                                    <a:pt x="0" y="68288"/>
                                    <a:pt x="1474" y="57430"/>
                                    <a:pt x="4445" y="47561"/>
                                  </a:cubicBezTo>
                                  <a:cubicBezTo>
                                    <a:pt x="7417" y="37706"/>
                                    <a:pt x="11671" y="29273"/>
                                    <a:pt x="17259" y="22263"/>
                                  </a:cubicBezTo>
                                  <a:cubicBezTo>
                                    <a:pt x="22809" y="15266"/>
                                    <a:pt x="29629" y="9792"/>
                                    <a:pt x="37681" y="5868"/>
                                  </a:cubicBezTo>
                                  <a:cubicBezTo>
                                    <a:pt x="45745" y="1956"/>
                                    <a:pt x="54991" y="0"/>
                                    <a:pt x="65405" y="0"/>
                                  </a:cubicBezTo>
                                  <a:close/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18171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43" name="Shape 743"/>
                          <wps:cNvSpPr/>
                          <wps:spPr>
                            <a:xfrm>
                              <a:off x="4858925" y="10918"/>
                              <a:ext cx="230676" cy="9981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30676" h="998181">
                                  <a:moveTo>
                                    <a:pt x="0" y="0"/>
                                  </a:moveTo>
                                  <a:lnTo>
                                    <a:pt x="11788" y="892"/>
                                  </a:lnTo>
                                  <a:cubicBezTo>
                                    <a:pt x="86869" y="12364"/>
                                    <a:pt x="156497" y="40403"/>
                                    <a:pt x="216826" y="81161"/>
                                  </a:cubicBezTo>
                                  <a:lnTo>
                                    <a:pt x="230676" y="92588"/>
                                  </a:lnTo>
                                  <a:lnTo>
                                    <a:pt x="230676" y="353237"/>
                                  </a:lnTo>
                                  <a:cubicBezTo>
                                    <a:pt x="214331" y="353237"/>
                                    <a:pt x="198761" y="355968"/>
                                    <a:pt x="183952" y="361403"/>
                                  </a:cubicBezTo>
                                  <a:cubicBezTo>
                                    <a:pt x="169157" y="366877"/>
                                    <a:pt x="156114" y="375056"/>
                                    <a:pt x="144875" y="385965"/>
                                  </a:cubicBezTo>
                                  <a:cubicBezTo>
                                    <a:pt x="133622" y="396875"/>
                                    <a:pt x="124669" y="410337"/>
                                    <a:pt x="118052" y="426351"/>
                                  </a:cubicBezTo>
                                  <a:cubicBezTo>
                                    <a:pt x="111410" y="442353"/>
                                    <a:pt x="108096" y="460908"/>
                                    <a:pt x="108096" y="482015"/>
                                  </a:cubicBezTo>
                                  <a:cubicBezTo>
                                    <a:pt x="108096" y="503122"/>
                                    <a:pt x="111283" y="521690"/>
                                    <a:pt x="117684" y="537692"/>
                                  </a:cubicBezTo>
                                  <a:cubicBezTo>
                                    <a:pt x="124085" y="553707"/>
                                    <a:pt x="132835" y="567105"/>
                                    <a:pt x="143973" y="577900"/>
                                  </a:cubicBezTo>
                                  <a:cubicBezTo>
                                    <a:pt x="155123" y="588682"/>
                                    <a:pt x="168141" y="596811"/>
                                    <a:pt x="183063" y="602271"/>
                                  </a:cubicBezTo>
                                  <a:cubicBezTo>
                                    <a:pt x="197986" y="607707"/>
                                    <a:pt x="213861" y="610450"/>
                                    <a:pt x="230676" y="610450"/>
                                  </a:cubicBezTo>
                                  <a:lnTo>
                                    <a:pt x="230676" y="905592"/>
                                  </a:lnTo>
                                  <a:lnTo>
                                    <a:pt x="216826" y="917019"/>
                                  </a:lnTo>
                                  <a:cubicBezTo>
                                    <a:pt x="156497" y="957778"/>
                                    <a:pt x="86869" y="985817"/>
                                    <a:pt x="11788" y="997289"/>
                                  </a:cubicBezTo>
                                  <a:lnTo>
                                    <a:pt x="0" y="998181"/>
                                  </a:lnTo>
                                  <a:lnTo>
                                    <a:pt x="0" y="503719"/>
                                  </a:lnTo>
                                  <a:lnTo>
                                    <a:pt x="70503" y="503719"/>
                                  </a:lnTo>
                                  <a:lnTo>
                                    <a:pt x="70503" y="457186"/>
                                  </a:lnTo>
                                  <a:lnTo>
                                    <a:pt x="0" y="457186"/>
                                  </a:lnTo>
                                  <a:lnTo>
                                    <a:pt x="0" y="405549"/>
                                  </a:lnTo>
                                  <a:lnTo>
                                    <a:pt x="82531" y="405549"/>
                                  </a:lnTo>
                                  <a:lnTo>
                                    <a:pt x="82531" y="359016"/>
                                  </a:lnTo>
                                  <a:lnTo>
                                    <a:pt x="0" y="35901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18171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44" name="Shape 744"/>
                          <wps:cNvSpPr/>
                          <wps:spPr>
                            <a:xfrm>
                              <a:off x="5089601" y="412770"/>
                              <a:ext cx="65405" cy="1599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5405" h="159969">
                                  <a:moveTo>
                                    <a:pt x="0" y="0"/>
                                  </a:moveTo>
                                  <a:cubicBezTo>
                                    <a:pt x="10185" y="0"/>
                                    <a:pt x="19380" y="1892"/>
                                    <a:pt x="27559" y="5703"/>
                                  </a:cubicBezTo>
                                  <a:cubicBezTo>
                                    <a:pt x="35725" y="9499"/>
                                    <a:pt x="42596" y="14910"/>
                                    <a:pt x="48158" y="21920"/>
                                  </a:cubicBezTo>
                                  <a:cubicBezTo>
                                    <a:pt x="53734" y="28931"/>
                                    <a:pt x="58001" y="37351"/>
                                    <a:pt x="60960" y="47219"/>
                                  </a:cubicBezTo>
                                  <a:cubicBezTo>
                                    <a:pt x="63932" y="57062"/>
                                    <a:pt x="65405" y="68047"/>
                                    <a:pt x="65405" y="80163"/>
                                  </a:cubicBezTo>
                                  <a:cubicBezTo>
                                    <a:pt x="65405" y="92278"/>
                                    <a:pt x="63932" y="103213"/>
                                    <a:pt x="60960" y="112954"/>
                                  </a:cubicBezTo>
                                  <a:cubicBezTo>
                                    <a:pt x="58001" y="122682"/>
                                    <a:pt x="53734" y="131052"/>
                                    <a:pt x="48158" y="138075"/>
                                  </a:cubicBezTo>
                                  <a:cubicBezTo>
                                    <a:pt x="42596" y="145073"/>
                                    <a:pt x="35725" y="150470"/>
                                    <a:pt x="27559" y="154280"/>
                                  </a:cubicBezTo>
                                  <a:cubicBezTo>
                                    <a:pt x="19380" y="158077"/>
                                    <a:pt x="10185" y="159969"/>
                                    <a:pt x="0" y="159969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18171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45" name="Shape 745"/>
                          <wps:cNvSpPr/>
                          <wps:spPr>
                            <a:xfrm>
                              <a:off x="5089601" y="103505"/>
                              <a:ext cx="208356" cy="813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08356" h="813005">
                                  <a:moveTo>
                                    <a:pt x="0" y="0"/>
                                  </a:moveTo>
                                  <a:lnTo>
                                    <a:pt x="60740" y="50117"/>
                                  </a:lnTo>
                                  <a:cubicBezTo>
                                    <a:pt x="151946" y="141323"/>
                                    <a:pt x="208356" y="267323"/>
                                    <a:pt x="208356" y="406496"/>
                                  </a:cubicBezTo>
                                  <a:cubicBezTo>
                                    <a:pt x="208356" y="545676"/>
                                    <a:pt x="151946" y="671679"/>
                                    <a:pt x="60740" y="762887"/>
                                  </a:cubicBezTo>
                                  <a:lnTo>
                                    <a:pt x="0" y="813005"/>
                                  </a:lnTo>
                                  <a:lnTo>
                                    <a:pt x="0" y="517862"/>
                                  </a:lnTo>
                                  <a:cubicBezTo>
                                    <a:pt x="17297" y="517862"/>
                                    <a:pt x="33451" y="515119"/>
                                    <a:pt x="48501" y="509684"/>
                                  </a:cubicBezTo>
                                  <a:cubicBezTo>
                                    <a:pt x="63550" y="504223"/>
                                    <a:pt x="76517" y="496095"/>
                                    <a:pt x="87414" y="485312"/>
                                  </a:cubicBezTo>
                                  <a:cubicBezTo>
                                    <a:pt x="98310" y="474518"/>
                                    <a:pt x="106896" y="461119"/>
                                    <a:pt x="113170" y="445104"/>
                                  </a:cubicBezTo>
                                  <a:cubicBezTo>
                                    <a:pt x="119443" y="429103"/>
                                    <a:pt x="122593" y="410535"/>
                                    <a:pt x="122593" y="389427"/>
                                  </a:cubicBezTo>
                                  <a:cubicBezTo>
                                    <a:pt x="122593" y="368320"/>
                                    <a:pt x="119393" y="349765"/>
                                    <a:pt x="112992" y="333763"/>
                                  </a:cubicBezTo>
                                  <a:cubicBezTo>
                                    <a:pt x="106604" y="317749"/>
                                    <a:pt x="97828" y="304287"/>
                                    <a:pt x="86702" y="293377"/>
                                  </a:cubicBezTo>
                                  <a:cubicBezTo>
                                    <a:pt x="75565" y="282468"/>
                                    <a:pt x="62535" y="274289"/>
                                    <a:pt x="47612" y="268815"/>
                                  </a:cubicBezTo>
                                  <a:cubicBezTo>
                                    <a:pt x="32689" y="263380"/>
                                    <a:pt x="16814" y="260649"/>
                                    <a:pt x="0" y="260649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18171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36" name="Rectangle 836"/>
                          <wps:cNvSpPr/>
                          <wps:spPr>
                            <a:xfrm>
                              <a:off x="5280319" y="957957"/>
                              <a:ext cx="1561185" cy="49956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CFA737" w14:textId="3159FF35" w:rsidR="008937F5" w:rsidRPr="00CC76E6" w:rsidRDefault="00AE603D" w:rsidP="00D43B36">
                                <w:pPr>
                                  <w:pStyle w:val="Puce10"/>
                                  <w:rPr>
                                    <w:rFonts w:ascii="Stencil" w:hAnsi="Stencil"/>
                                    <w:color w:val="002060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Stencil" w:hAnsi="Stencil"/>
                                    <w:color w:val="002060"/>
                                    <w:sz w:val="48"/>
                                    <w:szCs w:val="48"/>
                                  </w:rPr>
                                  <w:t>R</w:t>
                                </w:r>
                                <w:r w:rsidR="008937F5" w:rsidRPr="00CC76E6">
                                  <w:rPr>
                                    <w:rFonts w:ascii="Stencil" w:hAnsi="Stencil"/>
                                    <w:color w:val="002060"/>
                                    <w:sz w:val="48"/>
                                    <w:szCs w:val="48"/>
                                  </w:rPr>
                                  <w:t xml:space="preserve"> </w:t>
                                </w:r>
                                <w:r w:rsidR="004434DE">
                                  <w:rPr>
                                    <w:rFonts w:ascii="Stencil" w:hAnsi="Stencil"/>
                                    <w:color w:val="002060"/>
                                    <w:sz w:val="48"/>
                                    <w:szCs w:val="48"/>
                                  </w:rPr>
                                  <w:t>5</w:t>
                                </w:r>
                                <w:r>
                                  <w:rPr>
                                    <w:rFonts w:ascii="Stencil" w:hAnsi="Stencil"/>
                                    <w:color w:val="002060"/>
                                    <w:sz w:val="48"/>
                                    <w:szCs w:val="48"/>
                                  </w:rPr>
                                  <w:t>.</w:t>
                                </w:r>
                                <w:r w:rsidR="00674436">
                                  <w:rPr>
                                    <w:rFonts w:ascii="Stencil" w:hAnsi="Stencil"/>
                                    <w:color w:val="002060"/>
                                    <w:sz w:val="48"/>
                                    <w:szCs w:val="48"/>
                                  </w:rPr>
                                  <w:t>A.</w:t>
                                </w:r>
                                <w:r w:rsidR="004434DE">
                                  <w:rPr>
                                    <w:rFonts w:ascii="Stencil" w:hAnsi="Stencil"/>
                                    <w:color w:val="002060"/>
                                    <w:sz w:val="48"/>
                                    <w:szCs w:val="48"/>
                                  </w:rPr>
                                  <w:t>0</w:t>
                                </w:r>
                                <w:r w:rsidR="00D9052F">
                                  <w:rPr>
                                    <w:rFonts w:ascii="Stencil" w:hAnsi="Stencil"/>
                                    <w:color w:val="002060"/>
                                    <w:sz w:val="48"/>
                                    <w:szCs w:val="48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g:grpSp>
                        <wpg:cNvPr id="56214" name="Group 56214"/>
                        <wpg:cNvGrpSpPr/>
                        <wpg:grpSpPr>
                          <a:xfrm>
                            <a:off x="982191" y="338056"/>
                            <a:ext cx="602564" cy="263430"/>
                            <a:chOff x="255101" y="456320"/>
                            <a:chExt cx="821740" cy="355587"/>
                          </a:xfrm>
                        </wpg:grpSpPr>
                        <wps:wsp>
                          <wps:cNvPr id="1168" name="Shape 1168"/>
                          <wps:cNvSpPr/>
                          <wps:spPr>
                            <a:xfrm>
                              <a:off x="260206" y="611209"/>
                              <a:ext cx="70155" cy="1938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0155" h="193878">
                                  <a:moveTo>
                                    <a:pt x="53124" y="1460"/>
                                  </a:moveTo>
                                  <a:cubicBezTo>
                                    <a:pt x="57925" y="0"/>
                                    <a:pt x="61951" y="444"/>
                                    <a:pt x="65088" y="2743"/>
                                  </a:cubicBezTo>
                                  <a:cubicBezTo>
                                    <a:pt x="68313" y="5156"/>
                                    <a:pt x="70155" y="9551"/>
                                    <a:pt x="70155" y="14770"/>
                                  </a:cubicBezTo>
                                  <a:lnTo>
                                    <a:pt x="70155" y="179603"/>
                                  </a:lnTo>
                                  <a:cubicBezTo>
                                    <a:pt x="70155" y="187477"/>
                                    <a:pt x="63754" y="193878"/>
                                    <a:pt x="55880" y="193878"/>
                                  </a:cubicBezTo>
                                  <a:lnTo>
                                    <a:pt x="14275" y="193878"/>
                                  </a:lnTo>
                                  <a:cubicBezTo>
                                    <a:pt x="6401" y="193878"/>
                                    <a:pt x="0" y="187477"/>
                                    <a:pt x="0" y="179603"/>
                                  </a:cubicBezTo>
                                  <a:lnTo>
                                    <a:pt x="0" y="36881"/>
                                  </a:lnTo>
                                  <a:cubicBezTo>
                                    <a:pt x="0" y="29870"/>
                                    <a:pt x="4255" y="24308"/>
                                    <a:pt x="12636" y="20358"/>
                                  </a:cubicBezTo>
                                  <a:cubicBezTo>
                                    <a:pt x="12636" y="20358"/>
                                    <a:pt x="52578" y="1651"/>
                                    <a:pt x="53124" y="146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169" name="Shape 1169"/>
                          <wps:cNvSpPr/>
                          <wps:spPr>
                            <a:xfrm>
                              <a:off x="908961" y="601239"/>
                              <a:ext cx="73419" cy="2017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419" h="201702">
                                  <a:moveTo>
                                    <a:pt x="14325" y="0"/>
                                  </a:moveTo>
                                  <a:lnTo>
                                    <a:pt x="59093" y="0"/>
                                  </a:lnTo>
                                  <a:cubicBezTo>
                                    <a:pt x="66992" y="0"/>
                                    <a:pt x="73419" y="6427"/>
                                    <a:pt x="73419" y="14326"/>
                                  </a:cubicBezTo>
                                  <a:lnTo>
                                    <a:pt x="73419" y="187376"/>
                                  </a:lnTo>
                                  <a:cubicBezTo>
                                    <a:pt x="73419" y="195276"/>
                                    <a:pt x="66992" y="201702"/>
                                    <a:pt x="59093" y="201702"/>
                                  </a:cubicBezTo>
                                  <a:lnTo>
                                    <a:pt x="14325" y="201702"/>
                                  </a:lnTo>
                                  <a:cubicBezTo>
                                    <a:pt x="6426" y="201702"/>
                                    <a:pt x="0" y="195276"/>
                                    <a:pt x="0" y="187376"/>
                                  </a:cubicBezTo>
                                  <a:lnTo>
                                    <a:pt x="0" y="14326"/>
                                  </a:lnTo>
                                  <a:cubicBezTo>
                                    <a:pt x="0" y="6427"/>
                                    <a:pt x="6426" y="0"/>
                                    <a:pt x="1432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170" name="Shape 1170"/>
                          <wps:cNvSpPr/>
                          <wps:spPr>
                            <a:xfrm>
                              <a:off x="822905" y="479256"/>
                              <a:ext cx="253936" cy="675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3936" h="67539">
                                  <a:moveTo>
                                    <a:pt x="14351" y="0"/>
                                  </a:moveTo>
                                  <a:lnTo>
                                    <a:pt x="239611" y="0"/>
                                  </a:lnTo>
                                  <a:cubicBezTo>
                                    <a:pt x="247510" y="0"/>
                                    <a:pt x="253936" y="6426"/>
                                    <a:pt x="253936" y="14339"/>
                                  </a:cubicBezTo>
                                  <a:lnTo>
                                    <a:pt x="253936" y="53201"/>
                                  </a:lnTo>
                                  <a:cubicBezTo>
                                    <a:pt x="253936" y="61100"/>
                                    <a:pt x="247510" y="67539"/>
                                    <a:pt x="239611" y="67539"/>
                                  </a:cubicBezTo>
                                  <a:lnTo>
                                    <a:pt x="14351" y="67539"/>
                                  </a:lnTo>
                                  <a:cubicBezTo>
                                    <a:pt x="6439" y="67539"/>
                                    <a:pt x="0" y="61100"/>
                                    <a:pt x="0" y="53201"/>
                                  </a:cubicBezTo>
                                  <a:lnTo>
                                    <a:pt x="0" y="14339"/>
                                  </a:lnTo>
                                  <a:cubicBezTo>
                                    <a:pt x="0" y="6426"/>
                                    <a:pt x="6439" y="0"/>
                                    <a:pt x="1435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171" name="Shape 1171"/>
                          <wps:cNvSpPr/>
                          <wps:spPr>
                            <a:xfrm>
                              <a:off x="675496" y="478456"/>
                              <a:ext cx="70180" cy="3197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0180" h="319786">
                                  <a:moveTo>
                                    <a:pt x="12725" y="0"/>
                                  </a:moveTo>
                                  <a:lnTo>
                                    <a:pt x="57442" y="0"/>
                                  </a:lnTo>
                                  <a:cubicBezTo>
                                    <a:pt x="64465" y="0"/>
                                    <a:pt x="70180" y="5702"/>
                                    <a:pt x="70155" y="12726"/>
                                  </a:cubicBezTo>
                                  <a:lnTo>
                                    <a:pt x="70180" y="276581"/>
                                  </a:lnTo>
                                  <a:cubicBezTo>
                                    <a:pt x="70180" y="286182"/>
                                    <a:pt x="64745" y="289737"/>
                                    <a:pt x="62433" y="291249"/>
                                  </a:cubicBezTo>
                                  <a:cubicBezTo>
                                    <a:pt x="44577" y="302958"/>
                                    <a:pt x="25311" y="312420"/>
                                    <a:pt x="5156" y="319380"/>
                                  </a:cubicBezTo>
                                  <a:cubicBezTo>
                                    <a:pt x="3988" y="319786"/>
                                    <a:pt x="2667" y="319595"/>
                                    <a:pt x="1689" y="318897"/>
                                  </a:cubicBezTo>
                                  <a:cubicBezTo>
                                    <a:pt x="635" y="318186"/>
                                    <a:pt x="0" y="316992"/>
                                    <a:pt x="0" y="315696"/>
                                  </a:cubicBezTo>
                                  <a:lnTo>
                                    <a:pt x="0" y="12726"/>
                                  </a:lnTo>
                                  <a:cubicBezTo>
                                    <a:pt x="0" y="5702"/>
                                    <a:pt x="5702" y="0"/>
                                    <a:pt x="1272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172" name="Shape 1172"/>
                          <wps:cNvSpPr/>
                          <wps:spPr>
                            <a:xfrm>
                              <a:off x="446731" y="478456"/>
                              <a:ext cx="174155" cy="333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74155" h="333451">
                                  <a:moveTo>
                                    <a:pt x="12725" y="0"/>
                                  </a:moveTo>
                                  <a:lnTo>
                                    <a:pt x="57442" y="0"/>
                                  </a:lnTo>
                                  <a:cubicBezTo>
                                    <a:pt x="60833" y="0"/>
                                    <a:pt x="64033" y="1321"/>
                                    <a:pt x="66434" y="3734"/>
                                  </a:cubicBezTo>
                                  <a:cubicBezTo>
                                    <a:pt x="68847" y="6134"/>
                                    <a:pt x="70168" y="9334"/>
                                    <a:pt x="70168" y="12726"/>
                                  </a:cubicBezTo>
                                  <a:lnTo>
                                    <a:pt x="70168" y="192062"/>
                                  </a:lnTo>
                                  <a:cubicBezTo>
                                    <a:pt x="70168" y="233337"/>
                                    <a:pt x="103505" y="263296"/>
                                    <a:pt x="149543" y="263296"/>
                                  </a:cubicBezTo>
                                  <a:cubicBezTo>
                                    <a:pt x="149543" y="263296"/>
                                    <a:pt x="169837" y="262204"/>
                                    <a:pt x="169875" y="262204"/>
                                  </a:cubicBezTo>
                                  <a:cubicBezTo>
                                    <a:pt x="169875" y="262204"/>
                                    <a:pt x="172847" y="263169"/>
                                    <a:pt x="172872" y="263182"/>
                                  </a:cubicBezTo>
                                  <a:lnTo>
                                    <a:pt x="174155" y="266065"/>
                                  </a:lnTo>
                                  <a:lnTo>
                                    <a:pt x="174155" y="328740"/>
                                  </a:lnTo>
                                  <a:cubicBezTo>
                                    <a:pt x="174155" y="330771"/>
                                    <a:pt x="172618" y="332436"/>
                                    <a:pt x="170561" y="332613"/>
                                  </a:cubicBezTo>
                                  <a:lnTo>
                                    <a:pt x="149454" y="333451"/>
                                  </a:lnTo>
                                  <a:cubicBezTo>
                                    <a:pt x="64249" y="333451"/>
                                    <a:pt x="0" y="272669"/>
                                    <a:pt x="0" y="192062"/>
                                  </a:cubicBezTo>
                                  <a:lnTo>
                                    <a:pt x="13" y="12726"/>
                                  </a:lnTo>
                                  <a:cubicBezTo>
                                    <a:pt x="13" y="5702"/>
                                    <a:pt x="5715" y="0"/>
                                    <a:pt x="1272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173" name="Shape 1173"/>
                          <wps:cNvSpPr/>
                          <wps:spPr>
                            <a:xfrm>
                              <a:off x="255101" y="456320"/>
                              <a:ext cx="75273" cy="1145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5273" h="114541">
                                  <a:moveTo>
                                    <a:pt x="14948" y="1473"/>
                                  </a:moveTo>
                                  <a:cubicBezTo>
                                    <a:pt x="14948" y="1473"/>
                                    <a:pt x="69190" y="24866"/>
                                    <a:pt x="69202" y="24879"/>
                                  </a:cubicBezTo>
                                  <a:cubicBezTo>
                                    <a:pt x="72949" y="26632"/>
                                    <a:pt x="75273" y="30391"/>
                                    <a:pt x="75273" y="34671"/>
                                  </a:cubicBezTo>
                                  <a:lnTo>
                                    <a:pt x="75273" y="103353"/>
                                  </a:lnTo>
                                  <a:cubicBezTo>
                                    <a:pt x="75209" y="106921"/>
                                    <a:pt x="73266" y="110274"/>
                                    <a:pt x="70053" y="112331"/>
                                  </a:cubicBezTo>
                                  <a:lnTo>
                                    <a:pt x="70028" y="112357"/>
                                  </a:lnTo>
                                  <a:cubicBezTo>
                                    <a:pt x="66929" y="114287"/>
                                    <a:pt x="63106" y="114541"/>
                                    <a:pt x="59855" y="113030"/>
                                  </a:cubicBezTo>
                                  <a:cubicBezTo>
                                    <a:pt x="59855" y="113030"/>
                                    <a:pt x="6553" y="89191"/>
                                    <a:pt x="6502" y="89167"/>
                                  </a:cubicBezTo>
                                  <a:cubicBezTo>
                                    <a:pt x="2527" y="87313"/>
                                    <a:pt x="0" y="83451"/>
                                    <a:pt x="51" y="79375"/>
                                  </a:cubicBezTo>
                                  <a:lnTo>
                                    <a:pt x="51" y="11328"/>
                                  </a:lnTo>
                                  <a:cubicBezTo>
                                    <a:pt x="51" y="5855"/>
                                    <a:pt x="3403" y="3149"/>
                                    <a:pt x="4839" y="2235"/>
                                  </a:cubicBezTo>
                                  <a:cubicBezTo>
                                    <a:pt x="7963" y="241"/>
                                    <a:pt x="11849" y="0"/>
                                    <a:pt x="14948" y="14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97D6CD" id="Groupe 64109" o:spid="_x0000_s1026" style="position:absolute;margin-left:341.25pt;margin-top:13.65pt;width:197.25pt;height:123.45pt;z-index:251657216;mso-position-horizontal-relative:margin;mso-width-relative:margin;mso-height-relative:margin" coordorigin=",3380" coordsize="25050,15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">
                <v:group id="Group 63260" o:spid="_x0000_s1027" style="position:absolute;top:6493;width:25050;height:12573" coordorigin="42899,60" coordsize="30215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">
                  <v:shape id="Shape 64108" o:spid="_x0000_s1028" style="position:absolute;left:47880;top:7836;width:25235;height:7559;visibility:visible;mso-wrap-style:square;v-text-anchor:top" coordsize="2523515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" path="m,l2523515,r,755904l,755904,,e" fillcolor="#9bd3ae" stroked="f" strokeweight="0">
                    <v:stroke miterlimit="83231f" joinstyle="miter"/>
                    <v:path arrowok="t" textboxrect="0,0,2523515,755904"/>
                  </v:shape>
                  <v:shape id="Shape 738" o:spid="_x0000_s1029" style="position:absolute;left:42899;top:1654;width:1379;height:6892;visibility:visible;mso-wrap-style:square;v-text-anchor:top" coordsize="137890,689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" path="m137890,r,170017l137719,169953v-8559,,-15964,2793,-22250,8356c109195,183872,106045,191504,106045,201220v,9703,3150,17348,9424,22898c121755,229693,129160,232475,137719,232475r171,-65l137890,280608r-26511,l111379,450851r26511,l137890,689192,86074,626389c31731,545948,,448975,,344590,,240211,31731,143241,86074,62802l137890,xe" fillcolor="#181717" stroked="f" strokeweight="0">
                    <v:stroke miterlimit="83231f" joinstyle="miter"/>
                    <v:path arrowok="t" textboxrect="0,0,137890,689192"/>
                  </v:shape>
                  <v:shape id="Shape 739" o:spid="_x0000_s1030" style="position:absolute;left:44278;top:398;width:1856;height:9403;visibility:visible;mso-wrap-style:square;v-text-anchor:top" coordsize="185643,940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" path="m185643,r,403247l179839,395288v-9818,-12916,-19469,-25057,-28944,-36423c141434,347485,132798,337910,125000,330074r-45275,l79725,576403r54864,l134589,415075r51054,67423l185643,940297r-15711,-5750c109633,909042,55330,872137,9727,826533l,814743,,576403r26512,l26512,406160,,406160,,357962r22067,-8293c28341,344120,31477,336475,31477,326772v,-9716,-3136,-17348,-9410,-22911l,295569,,125552,9727,113762c55330,68159,109633,31254,169932,5750l185643,xe" fillcolor="#181717" stroked="f" strokeweight="0">
                    <v:stroke miterlimit="83231f" joinstyle="miter"/>
                    <v:path arrowok="t" textboxrect="0,0,185643,940297"/>
                  </v:shape>
                  <v:shape id="Shape 64110" o:spid="_x0000_s1031" style="position:absolute;left:48319;top:4164;width:270;height:517;visibility:visible;mso-wrap-style:square;v-text-anchor:top" coordsize="26969,51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" path="m,l26969,r,51638l,51638,,e" fillcolor="#181717" stroked="f" strokeweight="0">
                    <v:stroke miterlimit="83231f" joinstyle="miter"/>
                    <v:path arrowok="t" textboxrect="0,0,26969,51638"/>
                  </v:shape>
                  <v:shape id="Shape 741" o:spid="_x0000_s1032" style="position:absolute;left:46134;top:60;width:2455;height:10080;visibility:visible;mso-wrap-style:square;v-text-anchor:top" coordsize="245447,1008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" path="m180480,r64967,4916l245447,363931r-82531,l162916,610260r55562,l218478,508635r26969,l245447,1003097r-64967,4915c128285,1008012,77944,1000079,30597,985353l,974155,,516356r7886,10415c26339,554241,43497,582067,59359,610260r46559,l105918,363931r-55106,l50812,509283c42290,496494,33185,483159,23482,469303l,437104,,33858,30597,22659c77944,7933,128285,,180480,xe" fillcolor="#181717" stroked="f" strokeweight="0">
                    <v:stroke miterlimit="83231f" joinstyle="miter"/>
                    <v:path arrowok="t" textboxrect="0,0,245447,1008012"/>
                  </v:shape>
                  <v:shape id="Shape 742" o:spid="_x0000_s1033" style="position:absolute;left:50241;top:4127;width:655;height:1600;visibility:visible;mso-wrap-style:square;v-text-anchor:top" coordsize="65405,159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" path="m65405,r,159969c54991,159969,45745,158077,37681,154280,29629,150470,22809,145073,17259,138075,11671,131052,7417,122682,4445,112954,1474,103213,,92278,,80163,,68288,1474,57430,4445,47561,7417,37706,11671,29273,17259,22263,22809,15266,29629,9792,37681,5868,45745,1956,54991,,65405,xe" fillcolor="#181717" stroked="f" strokeweight="0">
                    <v:stroke miterlimit="83231f" joinstyle="miter"/>
                    <v:path arrowok="t" textboxrect="0,0,65405,159969"/>
                  </v:shape>
                  <v:shape id="Shape 743" o:spid="_x0000_s1034" style="position:absolute;left:48589;top:109;width:2307;height:9981;visibility:visible;mso-wrap-style:square;v-text-anchor:top" coordsize="230676,99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" path="m,l11788,892c86869,12364,156497,40403,216826,81161r13850,11427l230676,353237v-16345,,-31915,2731,-46724,8166c169157,366877,156114,375056,144875,385965v-11253,10910,-20206,24372,-26823,40386c111410,442353,108096,460908,108096,482015v,21107,3187,39675,9588,55677c124085,553707,132835,567105,143973,577900v11150,10782,24168,18911,39090,24371c197986,607707,213861,610450,230676,610450r,295142l216826,917019c156497,957778,86869,985817,11788,997289l,998181,,503719r70503,l70503,457186,,457186,,405549r82531,l82531,359016,,359016,,xe" fillcolor="#181717" stroked="f" strokeweight="0">
                    <v:stroke miterlimit="83231f" joinstyle="miter"/>
                    <v:path arrowok="t" textboxrect="0,0,230676,998181"/>
                  </v:shape>
                  <v:shape id="Shape 744" o:spid="_x0000_s1035" style="position:absolute;left:50896;top:4127;width:654;height:1600;visibility:visible;mso-wrap-style:square;v-text-anchor:top" coordsize="65405,159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" path="m,c10185,,19380,1892,27559,5703v8166,3796,15037,9207,20599,16217c53734,28931,58001,37351,60960,47219v2972,9843,4445,20828,4445,32944c65405,92278,63932,103213,60960,112954v-2959,9728,-7226,18098,-12802,25121c42596,145073,35725,150470,27559,154280,19380,158077,10185,159969,,159969l,xe" fillcolor="#181717" stroked="f" strokeweight="0">
                    <v:stroke miterlimit="83231f" joinstyle="miter"/>
                    <v:path arrowok="t" textboxrect="0,0,65405,159969"/>
                  </v:shape>
                  <v:shape id="Shape 745" o:spid="_x0000_s1036" style="position:absolute;left:50896;top:1035;width:2083;height:8130;visibility:visible;mso-wrap-style:square;v-text-anchor:top" coordsize="208356,813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" path="m,l60740,50117v91206,91206,147616,217206,147616,356379c208356,545676,151946,671679,60740,762887l,813005,,517862v17297,,33451,-2743,48501,-8178c63550,504223,76517,496095,87414,485312v10896,-10794,19482,-24193,25756,-40208c119443,429103,122593,410535,122593,389427v,-21107,-3200,-39662,-9601,-55664c106604,317749,97828,304287,86702,293377,75565,282468,62535,274289,47612,268815,32689,263380,16814,260649,,260649l,xe" fillcolor="#181717" stroked="f" strokeweight="0">
                    <v:stroke miterlimit="83231f" joinstyle="miter"/>
                    <v:path arrowok="t" textboxrect="0,0,208356,813005"/>
                  </v:shape>
                  <v:rect id="Rectangle 836" o:spid="_x0000_s1037" style="position:absolute;left:52803;top:9579;width:15612;height:4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  <v:textbox inset="0,0,0,0">
                      <w:txbxContent>
                        <w:p w14:paraId="39CFA737" w14:textId="3159FF35" w:rsidR="008937F5" w:rsidRPr="00CC76E6" w:rsidRDefault="00AE603D" w:rsidP="00D43B36">
                          <w:pPr>
                            <w:pStyle w:val="Puce10"/>
                            <w:rPr>
                              <w:rFonts w:ascii="Stencil" w:hAnsi="Stencil"/>
                              <w:color w:val="002060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Stencil" w:hAnsi="Stencil"/>
                              <w:color w:val="002060"/>
                              <w:sz w:val="48"/>
                              <w:szCs w:val="48"/>
                            </w:rPr>
                            <w:t>R</w:t>
                          </w:r>
                          <w:r w:rsidR="008937F5" w:rsidRPr="00CC76E6">
                            <w:rPr>
                              <w:rFonts w:ascii="Stencil" w:hAnsi="Stencil"/>
                              <w:color w:val="002060"/>
                              <w:sz w:val="48"/>
                              <w:szCs w:val="48"/>
                            </w:rPr>
                            <w:t xml:space="preserve"> </w:t>
                          </w:r>
                          <w:r w:rsidR="004434DE">
                            <w:rPr>
                              <w:rFonts w:ascii="Stencil" w:hAnsi="Stencil"/>
                              <w:color w:val="002060"/>
                              <w:sz w:val="48"/>
                              <w:szCs w:val="48"/>
                            </w:rPr>
                            <w:t>5</w:t>
                          </w:r>
                          <w:r>
                            <w:rPr>
                              <w:rFonts w:ascii="Stencil" w:hAnsi="Stencil"/>
                              <w:color w:val="002060"/>
                              <w:sz w:val="48"/>
                              <w:szCs w:val="48"/>
                            </w:rPr>
                            <w:t>.</w:t>
                          </w:r>
                          <w:r w:rsidR="00674436">
                            <w:rPr>
                              <w:rFonts w:ascii="Stencil" w:hAnsi="Stencil"/>
                              <w:color w:val="002060"/>
                              <w:sz w:val="48"/>
                              <w:szCs w:val="48"/>
                            </w:rPr>
                            <w:t>A.</w:t>
                          </w:r>
                          <w:r w:rsidR="004434DE">
                            <w:rPr>
                              <w:rFonts w:ascii="Stencil" w:hAnsi="Stencil"/>
                              <w:color w:val="002060"/>
                              <w:sz w:val="48"/>
                              <w:szCs w:val="48"/>
                            </w:rPr>
                            <w:t>0</w:t>
                          </w:r>
                          <w:r w:rsidR="00D9052F">
                            <w:rPr>
                              <w:rFonts w:ascii="Stencil" w:hAnsi="Stencil"/>
                              <w:color w:val="002060"/>
                              <w:sz w:val="48"/>
                              <w:szCs w:val="48"/>
                            </w:rPr>
                            <w:t>9</w:t>
                          </w:r>
                        </w:p>
                      </w:txbxContent>
                    </v:textbox>
                  </v:rect>
                </v:group>
                <v:group id="Group 56214" o:spid="_x0000_s1038" style="position:absolute;left:9821;top:3380;width:6026;height:2634" coordorigin="2551,4563" coordsize="8217,3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2CWxwAAAN4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J4M4xE874QrIBcPAAAA//8DAFBLAQItABQABgAIAAAAIQDb4fbL7gAAAIUBAAATAAAAAAAA&#10;AAAAAAAAAAAAAABbQ29udGVudF9UeXBlc10ueG1sUEsBAi0AFAAGAAgAAAAhAFr0LFu/AAAAFQEA&#10;AAsAAAAAAAAAAAAAAAAAHwEAAF9yZWxzLy5yZWxzUEsBAi0AFAAGAAgAAAAhAMIzYJbHAAAA3gAA&#10;AA8AAAAAAAAAAAAAAAAABwIAAGRycy9kb3ducmV2LnhtbFBLBQYAAAAAAwADALcAAAD7AgAAAAA=&#10;">
                  <v:shape id="Shape 1168" o:spid="_x0000_s1039" style="position:absolute;left:2602;top:6112;width:701;height:1938;visibility:visible;mso-wrap-style:square;v-text-anchor:top" coordsize="70155,193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" path="m53124,1460c57925,,61951,444,65088,2743v3225,2413,5067,6808,5067,12027l70155,179603v,7874,-6401,14275,-14275,14275l14275,193878c6401,193878,,187477,,179603l,36881c,29870,4255,24308,12636,20358v,,39942,-18707,40488,-18898xe" fillcolor="#fffefd" stroked="f" strokeweight="0">
                    <v:stroke miterlimit="83231f" joinstyle="miter"/>
                    <v:path arrowok="t" textboxrect="0,0,70155,193878"/>
                  </v:shape>
                  <v:shape id="Shape 1169" o:spid="_x0000_s1040" style="position:absolute;left:9089;top:6012;width:734;height:2017;visibility:visible;mso-wrap-style:square;v-text-anchor:top" coordsize="73419,201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" path="m14325,l59093,v7899,,14326,6427,14326,14326l73419,187376v,7900,-6427,14326,-14326,14326l14325,201702c6426,201702,,195276,,187376l,14326c,6427,6426,,14325,xe" fillcolor="#fffefd" stroked="f" strokeweight="0">
                    <v:stroke miterlimit="83231f" joinstyle="miter"/>
                    <v:path arrowok="t" textboxrect="0,0,73419,201702"/>
                  </v:shape>
                  <v:shape id="Shape 1170" o:spid="_x0000_s1041" style="position:absolute;left:8229;top:4792;width:2539;height:675;visibility:visible;mso-wrap-style:square;v-text-anchor:top" coordsize="253936,67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" path="m14351,l239611,v7899,,14325,6426,14325,14339l253936,53201v,7899,-6426,14338,-14325,14338l14351,67539c6439,67539,,61100,,53201l,14339c,6426,6439,,14351,xe" fillcolor="#fffefd" stroked="f" strokeweight="0">
                    <v:stroke miterlimit="83231f" joinstyle="miter"/>
                    <v:path arrowok="t" textboxrect="0,0,253936,67539"/>
                  </v:shape>
                  <v:shape id="Shape 1171" o:spid="_x0000_s1042" style="position:absolute;left:6754;top:4784;width:702;height:3198;visibility:visible;mso-wrap-style:square;v-text-anchor:top" coordsize="70180,319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" path="m12725,l57442,v7023,,12738,5702,12713,12726l70180,276581v,9601,-5435,13156,-7747,14668c44577,302958,25311,312420,5156,319380v-1168,406,-2489,215,-3467,-483c635,318186,,316992,,315696l,12726c,5702,5702,,12725,xe" fillcolor="#fffefd" stroked="f" strokeweight="0">
                    <v:stroke miterlimit="83231f" joinstyle="miter"/>
                    <v:path arrowok="t" textboxrect="0,0,70180,319786"/>
                  </v:shape>
                  <v:shape id="Shape 1172" o:spid="_x0000_s1043" style="position:absolute;left:4467;top:4784;width:1741;height:3335;visibility:visible;mso-wrap-style:square;v-text-anchor:top" coordsize="174155,33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" path="m12725,l57442,v3391,,6591,1321,8992,3734c68847,6134,70168,9334,70168,12726r,179336c70168,233337,103505,263296,149543,263296v,,20294,-1092,20332,-1092c169875,262204,172847,263169,172872,263182r1283,2883l174155,328740v,2031,-1537,3696,-3594,3873l149454,333451c64249,333451,,272669,,192062l13,12726c13,5702,5715,,12725,xe" fillcolor="#fffefd" stroked="f" strokeweight="0">
                    <v:stroke miterlimit="83231f" joinstyle="miter"/>
                    <v:path arrowok="t" textboxrect="0,0,174155,333451"/>
                  </v:shape>
                  <v:shape id="Shape 1173" o:spid="_x0000_s1044" style="position:absolute;left:2551;top:4563;width:752;height:1145;visibility:visible;mso-wrap-style:square;v-text-anchor:top" coordsize="75273,114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" path="m14948,1473v,,54242,23393,54254,23406c72949,26632,75273,30391,75273,34671r,68682c75209,106921,73266,110274,70053,112331r-25,26c66929,114287,63106,114541,59855,113030v,,-53302,-23839,-53353,-23863c2527,87313,,83451,51,79375r,-68047c51,5855,3403,3149,4839,2235,7963,241,11849,,14948,1473xe" fillcolor="#fffefd" stroked="f" strokeweight="0">
                    <v:stroke miterlimit="83231f" joinstyle="miter"/>
                    <v:path arrowok="t" textboxrect="0,0,75273,114541"/>
                  </v:shape>
                </v:group>
                <w10:wrap anchorx="margin"/>
              </v:group>
            </w:pict>
          </mc:Fallback>
        </mc:AlternateContent>
      </w:r>
    </w:p>
    <w:p w14:paraId="058BD91A" w14:textId="1587952A" w:rsidR="00D43B36" w:rsidRDefault="00D43B36">
      <w:pPr>
        <w:pStyle w:val="Sansinterligne"/>
        <w:rPr>
          <w:noProof/>
        </w:rPr>
      </w:pPr>
    </w:p>
    <w:p w14:paraId="61147124" w14:textId="14B9B089" w:rsidR="00826022" w:rsidRDefault="00826022">
      <w:pPr>
        <w:pStyle w:val="Sansinterligne"/>
        <w:rPr>
          <w:noProof/>
        </w:rPr>
      </w:pPr>
    </w:p>
    <w:p w14:paraId="684562D8" w14:textId="69A7448E" w:rsidR="00826022" w:rsidRDefault="00826022">
      <w:pPr>
        <w:pStyle w:val="Sansinterligne"/>
        <w:rPr>
          <w:noProof/>
        </w:rPr>
      </w:pPr>
    </w:p>
    <w:p w14:paraId="48EDE078" w14:textId="1C8F57EB" w:rsidR="00582A2E" w:rsidRDefault="00582A2E">
      <w:pPr>
        <w:pStyle w:val="Sansinterligne"/>
      </w:pPr>
    </w:p>
    <w:p w14:paraId="68C939ED" w14:textId="59FA790F" w:rsidR="00826022" w:rsidRDefault="00826022" w:rsidP="009376F6">
      <w:pPr>
        <w:autoSpaceDE w:val="0"/>
        <w:autoSpaceDN w:val="0"/>
        <w:adjustRightInd w:val="0"/>
        <w:rPr>
          <w:rFonts w:ascii="Arial" w:hAnsi="Arial" w:cs="Arial"/>
          <w:bCs/>
        </w:rPr>
      </w:pPr>
    </w:p>
    <w:p w14:paraId="0AC02D3D" w14:textId="24B92E4C" w:rsidR="009376F6" w:rsidRDefault="00476951" w:rsidP="009376F6">
      <w:pPr>
        <w:autoSpaceDE w:val="0"/>
        <w:autoSpaceDN w:val="0"/>
        <w:adjustRightInd w:val="0"/>
        <w:rPr>
          <w:rFonts w:ascii="Arial" w:hAnsi="Arial" w:cs="Arial"/>
          <w:bCs/>
        </w:rPr>
      </w:pPr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EF4E12E" wp14:editId="06D7FFE6">
                <wp:simplePos x="0" y="0"/>
                <wp:positionH relativeFrom="page">
                  <wp:posOffset>1573619</wp:posOffset>
                </wp:positionH>
                <wp:positionV relativeFrom="page">
                  <wp:posOffset>4178595</wp:posOffset>
                </wp:positionV>
                <wp:extent cx="5159316" cy="648513"/>
                <wp:effectExtent l="0" t="0" r="3810" b="18415"/>
                <wp:wrapNone/>
                <wp:docPr id="4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9316" cy="6485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D3353" w14:textId="4CFD0B4F" w:rsidR="008937F5" w:rsidRPr="00826022" w:rsidRDefault="00D9052F" w:rsidP="00FF2CE7">
                            <w:pPr>
                              <w:pStyle w:val="Sansinterligne"/>
                              <w:jc w:val="center"/>
                              <w:rPr>
                                <w:rFonts w:ascii="Bernard MT Condensed" w:hAnsi="Bernard MT Condensed"/>
                                <w:color w:val="002060"/>
                                <w:sz w:val="72"/>
                              </w:rPr>
                            </w:pPr>
                            <w:bookmarkStart w:id="0" w:name="_Hlk108452510"/>
                            <w:bookmarkStart w:id="1" w:name="_Hlk108452511"/>
                            <w:bookmarkStart w:id="2" w:name="_Hlk108452517"/>
                            <w:bookmarkStart w:id="3" w:name="_Hlk108452518"/>
                            <w:bookmarkStart w:id="4" w:name="_Hlk108452526"/>
                            <w:bookmarkStart w:id="5" w:name="_Hlk108452527"/>
                            <w:r w:rsidRPr="00D9052F">
                              <w:rPr>
                                <w:rFonts w:ascii="Bernard MT Condensed" w:hAnsi="Bernard MT Condensed"/>
                                <w:color w:val="002060"/>
                                <w:sz w:val="72"/>
                                <w:szCs w:val="72"/>
                              </w:rPr>
                              <w:t>Virtualisation avancée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4E12E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45" type="#_x0000_t202" style="position:absolute;margin-left:123.9pt;margin-top:329pt;width:406.25pt;height:51.0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" filled="f" stroked="f" strokeweight=".5pt">
                <v:textbox inset="0,0,0,0">
                  <w:txbxContent>
                    <w:p w14:paraId="4A3D3353" w14:textId="4CFD0B4F" w:rsidR="008937F5" w:rsidRPr="00826022" w:rsidRDefault="00D9052F" w:rsidP="00FF2CE7">
                      <w:pPr>
                        <w:pStyle w:val="Sansinterligne"/>
                        <w:jc w:val="center"/>
                        <w:rPr>
                          <w:rFonts w:ascii="Bernard MT Condensed" w:hAnsi="Bernard MT Condensed"/>
                          <w:color w:val="002060"/>
                          <w:sz w:val="72"/>
                        </w:rPr>
                      </w:pPr>
                      <w:bookmarkStart w:id="6" w:name="_Hlk108452510"/>
                      <w:bookmarkStart w:id="7" w:name="_Hlk108452511"/>
                      <w:bookmarkStart w:id="8" w:name="_Hlk108452517"/>
                      <w:bookmarkStart w:id="9" w:name="_Hlk108452518"/>
                      <w:bookmarkStart w:id="10" w:name="_Hlk108452526"/>
                      <w:bookmarkStart w:id="11" w:name="_Hlk108452527"/>
                      <w:r w:rsidRPr="00D9052F">
                        <w:rPr>
                          <w:rFonts w:ascii="Bernard MT Condensed" w:hAnsi="Bernard MT Condensed"/>
                          <w:color w:val="002060"/>
                          <w:sz w:val="72"/>
                          <w:szCs w:val="72"/>
                        </w:rPr>
                        <w:t>Virtualisation avancée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325B9">
        <w:rPr>
          <w:noProof/>
          <w:lang w:eastAsia="fr-FR" w:bidi="ar-SA"/>
        </w:rPr>
        <w:drawing>
          <wp:anchor distT="0" distB="0" distL="114300" distR="114300" simplePos="0" relativeHeight="251658240" behindDoc="0" locked="0" layoutInCell="1" allowOverlap="1" wp14:anchorId="62E3CC71" wp14:editId="5827015D">
            <wp:simplePos x="0" y="0"/>
            <wp:positionH relativeFrom="margin">
              <wp:posOffset>375476</wp:posOffset>
            </wp:positionH>
            <wp:positionV relativeFrom="paragraph">
              <wp:posOffset>5074776</wp:posOffset>
            </wp:positionV>
            <wp:extent cx="3676650" cy="2724150"/>
            <wp:effectExtent l="0" t="0" r="0" b="0"/>
            <wp:wrapThrough wrapText="bothSides">
              <wp:wrapPolygon edited="0">
                <wp:start x="0" y="0"/>
                <wp:lineTo x="0" y="21449"/>
                <wp:lineTo x="21488" y="21449"/>
                <wp:lineTo x="21488" y="0"/>
                <wp:lineTo x="0" y="0"/>
              </wp:wrapPolygon>
            </wp:wrapThrough>
            <wp:docPr id="64107" name="Image 64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tilisation-juridique-des-documents-numériques-.-Peuvent-ils-constituer-une-preuve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5B9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6C1F5B" wp14:editId="00B241CF">
                <wp:simplePos x="0" y="0"/>
                <wp:positionH relativeFrom="margin">
                  <wp:posOffset>1488639</wp:posOffset>
                </wp:positionH>
                <wp:positionV relativeFrom="paragraph">
                  <wp:posOffset>3236440</wp:posOffset>
                </wp:positionV>
                <wp:extent cx="4621530" cy="1334770"/>
                <wp:effectExtent l="38100" t="57150" r="45720" b="5588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1334770"/>
                        </a:xfrm>
                        <a:prstGeom prst="rect">
                          <a:avLst/>
                        </a:prstGeom>
                        <a:solidFill>
                          <a:srgbClr val="9BD3AE">
                            <a:alpha val="38824"/>
                          </a:srgbClr>
                        </a:solidFill>
                        <a:ln w="6350" cmpd="dbl"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txbx>
                        <w:txbxContent>
                          <w:p w14:paraId="4F3D66F9" w14:textId="78BAEB40" w:rsidR="009325B9" w:rsidRPr="00200B8B" w:rsidRDefault="009325B9" w:rsidP="009325B9">
                            <w:pPr>
                              <w:pStyle w:val="Titre"/>
                              <w:jc w:val="center"/>
                              <w:rPr>
                                <w:sz w:val="64"/>
                                <w:szCs w:val="64"/>
                              </w:rPr>
                            </w:pPr>
                            <w:r w:rsidRPr="00200B8B">
                              <w:rPr>
                                <w:sz w:val="64"/>
                                <w:szCs w:val="64"/>
                              </w:rPr>
                              <w:t>T</w:t>
                            </w:r>
                            <w:r w:rsidR="00D9052F">
                              <w:rPr>
                                <w:sz w:val="64"/>
                                <w:szCs w:val="64"/>
                              </w:rPr>
                              <w:t>D</w:t>
                            </w:r>
                            <w:r w:rsidRPr="00200B8B">
                              <w:rPr>
                                <w:sz w:val="64"/>
                                <w:szCs w:val="64"/>
                              </w:rPr>
                              <w:t xml:space="preserve"> n° 1 </w:t>
                            </w:r>
                          </w:p>
                          <w:p w14:paraId="01A4408B" w14:textId="6E629031" w:rsidR="009325B9" w:rsidRPr="00D84767" w:rsidRDefault="009325B9" w:rsidP="009325B9">
                            <w:pPr>
                              <w:pStyle w:val="Titre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C1F5B" id="Zone de texte 33" o:spid="_x0000_s1046" type="#_x0000_t202" style="position:absolute;margin-left:117.2pt;margin-top:254.85pt;width:363.9pt;height:105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" fillcolor="#9bd3ae" stroked="f" strokeweight=".5pt">
                <v:fill opacity="25443f"/>
                <v:stroke linestyle="thinThin"/>
                <v:textbox>
                  <w:txbxContent>
                    <w:p w14:paraId="4F3D66F9" w14:textId="78BAEB40" w:rsidR="009325B9" w:rsidRPr="00200B8B" w:rsidRDefault="009325B9" w:rsidP="009325B9">
                      <w:pPr>
                        <w:pStyle w:val="Titre"/>
                        <w:jc w:val="center"/>
                        <w:rPr>
                          <w:sz w:val="64"/>
                          <w:szCs w:val="64"/>
                        </w:rPr>
                      </w:pPr>
                      <w:r w:rsidRPr="00200B8B">
                        <w:rPr>
                          <w:sz w:val="64"/>
                          <w:szCs w:val="64"/>
                        </w:rPr>
                        <w:t>T</w:t>
                      </w:r>
                      <w:r w:rsidR="00D9052F">
                        <w:rPr>
                          <w:sz w:val="64"/>
                          <w:szCs w:val="64"/>
                        </w:rPr>
                        <w:t>D</w:t>
                      </w:r>
                      <w:r w:rsidRPr="00200B8B">
                        <w:rPr>
                          <w:sz w:val="64"/>
                          <w:szCs w:val="64"/>
                        </w:rPr>
                        <w:t xml:space="preserve"> n° 1 </w:t>
                      </w:r>
                    </w:p>
                    <w:p w14:paraId="01A4408B" w14:textId="6E629031" w:rsidR="009325B9" w:rsidRPr="00D84767" w:rsidRDefault="009325B9" w:rsidP="009325B9">
                      <w:pPr>
                        <w:pStyle w:val="Titre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325B9">
        <w:rPr>
          <w:rFonts w:ascii="Arial" w:hAnsi="Arial" w:cs="Arial"/>
          <w:bCs/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67F066B" wp14:editId="32262D69">
                <wp:simplePos x="0" y="0"/>
                <wp:positionH relativeFrom="margin">
                  <wp:posOffset>0</wp:posOffset>
                </wp:positionH>
                <wp:positionV relativeFrom="paragraph">
                  <wp:posOffset>1096346</wp:posOffset>
                </wp:positionV>
                <wp:extent cx="2479675" cy="614045"/>
                <wp:effectExtent l="0" t="0" r="0" b="0"/>
                <wp:wrapNone/>
                <wp:docPr id="3" name="Pentago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9675" cy="614045"/>
                        </a:xfrm>
                        <a:prstGeom prst="homePlate">
                          <a:avLst>
                            <a:gd name="adj" fmla="val 50796"/>
                          </a:avLst>
                        </a:prstGeom>
                        <a:solidFill>
                          <a:srgbClr val="9BD3A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70D782" w14:textId="22A6D613" w:rsidR="008937F5" w:rsidRPr="00144216" w:rsidRDefault="00C52678" w:rsidP="00C52678">
                            <w:pPr>
                              <w:pStyle w:val="Sansinterligne"/>
                              <w:jc w:val="center"/>
                              <w:rPr>
                                <w:rFonts w:ascii="Bodoni MT Black" w:hAnsi="Bodoni MT Black"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0B0CD6">
                              <w:rPr>
                                <w:rFonts w:ascii="Bodoni MT Black" w:hAnsi="Bodoni MT Black"/>
                                <w:b/>
                                <w:bCs/>
                                <w:noProof/>
                                <w:color w:val="002060"/>
                                <w:sz w:val="40"/>
                                <w:szCs w:val="40"/>
                              </w:rPr>
                              <w:fldChar w:fldCharType="begin"/>
                            </w:r>
                            <w:r w:rsidRPr="000B0CD6">
                              <w:rPr>
                                <w:rFonts w:ascii="Bodoni MT Black" w:hAnsi="Bodoni MT Black"/>
                                <w:b/>
                                <w:bCs/>
                                <w:noProof/>
                                <w:color w:val="002060"/>
                                <w:sz w:val="40"/>
                                <w:szCs w:val="40"/>
                              </w:rPr>
                              <w:instrText xml:space="preserve"> DATE  \@ "YYYY" </w:instrText>
                            </w:r>
                            <w:r w:rsidRPr="000B0CD6">
                              <w:rPr>
                                <w:rFonts w:ascii="Bodoni MT Black" w:hAnsi="Bodoni MT Black"/>
                                <w:b/>
                                <w:bCs/>
                                <w:noProof/>
                                <w:color w:val="002060"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5B4CF3">
                              <w:rPr>
                                <w:rFonts w:ascii="Bodoni MT Black" w:hAnsi="Bodoni MT Black"/>
                                <w:b/>
                                <w:bCs/>
                                <w:noProof/>
                                <w:color w:val="002060"/>
                                <w:sz w:val="40"/>
                                <w:szCs w:val="40"/>
                              </w:rPr>
                              <w:t>2022</w:t>
                            </w:r>
                            <w:r w:rsidRPr="000B0CD6">
                              <w:rPr>
                                <w:rFonts w:ascii="Bodoni MT Black" w:hAnsi="Bodoni MT Black"/>
                                <w:b/>
                                <w:bCs/>
                                <w:noProof/>
                                <w:color w:val="002060"/>
                                <w:sz w:val="40"/>
                                <w:szCs w:val="40"/>
                              </w:rPr>
                              <w:fldChar w:fldCharType="end"/>
                            </w:r>
                            <w:r w:rsidRPr="000B0CD6">
                              <w:rPr>
                                <w:rFonts w:ascii="Bodoni MT Black" w:hAnsi="Bodoni MT Black"/>
                                <w:b/>
                                <w:bCs/>
                                <w:noProof/>
                                <w:color w:val="00206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Bodoni MT Black" w:hAnsi="Bodoni MT Black"/>
                                <w:color w:val="002060"/>
                                <w:sz w:val="40"/>
                                <w:szCs w:val="40"/>
                              </w:rPr>
                              <w:t xml:space="preserve">– </w:t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fldChar w:fldCharType="begin"/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instrText xml:space="preserve"> DATE \@ "</w:instrText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fldChar w:fldCharType="begin"/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instrText xml:space="preserve"> =</w:instrText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fldChar w:fldCharType="begin"/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instrText xml:space="preserve"> DATE \@ yyyy </w:instrText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5B4CF3">
                              <w:rPr>
                                <w:rFonts w:ascii="Bodoni MT Black" w:hAnsi="Bodoni MT Black"/>
                                <w:b/>
                                <w:noProof/>
                                <w:color w:val="002060"/>
                                <w:sz w:val="40"/>
                                <w:szCs w:val="40"/>
                              </w:rPr>
                              <w:instrText>2022</w:instrText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fldChar w:fldCharType="end"/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instrText xml:space="preserve"> + 1 </w:instrText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>
                              <w:rPr>
                                <w:rFonts w:ascii="Bodoni MT Black" w:hAnsi="Bodoni MT Black"/>
                                <w:b/>
                                <w:noProof/>
                                <w:color w:val="002060"/>
                                <w:sz w:val="40"/>
                                <w:szCs w:val="40"/>
                              </w:rPr>
                              <w:instrText>2023</w:instrText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fldChar w:fldCharType="end"/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instrText xml:space="preserve">"  \* MERGEFORMAT </w:instrText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5B4CF3" w:rsidRPr="005B4CF3">
                              <w:rPr>
                                <w:rFonts w:ascii="Bodoni MT Black" w:hAnsi="Bodoni MT Black"/>
                                <w:b/>
                                <w:bCs/>
                                <w:noProof/>
                                <w:color w:val="002060"/>
                                <w:sz w:val="40"/>
                                <w:szCs w:val="40"/>
                              </w:rPr>
                              <w:t>2023</w:t>
                            </w:r>
                            <w:r w:rsidRPr="00194B5A">
                              <w:rPr>
                                <w:rFonts w:ascii="Bodoni MT Black" w:hAnsi="Bodoni MT Black"/>
                                <w:b/>
                                <w:color w:val="002060"/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18288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7F066B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e 4" o:spid="_x0000_s1047" type="#_x0000_t15" style="position:absolute;margin-left:0;margin-top:86.35pt;width:195.25pt;height:48.3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" adj="18883" fillcolor="#9bd3ae" stroked="f">
                <v:textbox inset=",0,14.4pt,0">
                  <w:txbxContent>
                    <w:p w14:paraId="3970D782" w14:textId="22A6D613" w:rsidR="008937F5" w:rsidRPr="00144216" w:rsidRDefault="00C52678" w:rsidP="00C52678">
                      <w:pPr>
                        <w:pStyle w:val="Sansinterligne"/>
                        <w:jc w:val="center"/>
                        <w:rPr>
                          <w:rFonts w:ascii="Bodoni MT Black" w:hAnsi="Bodoni MT Black"/>
                          <w:color w:val="002060"/>
                          <w:sz w:val="40"/>
                          <w:szCs w:val="40"/>
                        </w:rPr>
                      </w:pPr>
                      <w:r w:rsidRPr="000B0CD6">
                        <w:rPr>
                          <w:rFonts w:ascii="Bodoni MT Black" w:hAnsi="Bodoni MT Black"/>
                          <w:b/>
                          <w:bCs/>
                          <w:noProof/>
                          <w:color w:val="002060"/>
                          <w:sz w:val="40"/>
                          <w:szCs w:val="40"/>
                        </w:rPr>
                        <w:fldChar w:fldCharType="begin"/>
                      </w:r>
                      <w:r w:rsidRPr="000B0CD6">
                        <w:rPr>
                          <w:rFonts w:ascii="Bodoni MT Black" w:hAnsi="Bodoni MT Black"/>
                          <w:b/>
                          <w:bCs/>
                          <w:noProof/>
                          <w:color w:val="002060"/>
                          <w:sz w:val="40"/>
                          <w:szCs w:val="40"/>
                        </w:rPr>
                        <w:instrText xml:space="preserve"> DATE  \@ "YYYY" </w:instrText>
                      </w:r>
                      <w:r w:rsidRPr="000B0CD6">
                        <w:rPr>
                          <w:rFonts w:ascii="Bodoni MT Black" w:hAnsi="Bodoni MT Black"/>
                          <w:b/>
                          <w:bCs/>
                          <w:noProof/>
                          <w:color w:val="002060"/>
                          <w:sz w:val="40"/>
                          <w:szCs w:val="40"/>
                        </w:rPr>
                        <w:fldChar w:fldCharType="separate"/>
                      </w:r>
                      <w:r w:rsidR="005B4CF3">
                        <w:rPr>
                          <w:rFonts w:ascii="Bodoni MT Black" w:hAnsi="Bodoni MT Black"/>
                          <w:b/>
                          <w:bCs/>
                          <w:noProof/>
                          <w:color w:val="002060"/>
                          <w:sz w:val="40"/>
                          <w:szCs w:val="40"/>
                        </w:rPr>
                        <w:t>2022</w:t>
                      </w:r>
                      <w:r w:rsidRPr="000B0CD6">
                        <w:rPr>
                          <w:rFonts w:ascii="Bodoni MT Black" w:hAnsi="Bodoni MT Black"/>
                          <w:b/>
                          <w:bCs/>
                          <w:noProof/>
                          <w:color w:val="002060"/>
                          <w:sz w:val="40"/>
                          <w:szCs w:val="40"/>
                        </w:rPr>
                        <w:fldChar w:fldCharType="end"/>
                      </w:r>
                      <w:r w:rsidRPr="000B0CD6">
                        <w:rPr>
                          <w:rFonts w:ascii="Bodoni MT Black" w:hAnsi="Bodoni MT Black"/>
                          <w:b/>
                          <w:bCs/>
                          <w:noProof/>
                          <w:color w:val="00206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Bodoni MT Black" w:hAnsi="Bodoni MT Black"/>
                          <w:color w:val="002060"/>
                          <w:sz w:val="40"/>
                          <w:szCs w:val="40"/>
                        </w:rPr>
                        <w:t xml:space="preserve">– </w:t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fldChar w:fldCharType="begin"/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instrText xml:space="preserve"> DATE \@ "</w:instrText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fldChar w:fldCharType="begin"/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instrText xml:space="preserve"> =</w:instrText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fldChar w:fldCharType="begin"/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instrText xml:space="preserve"> DATE \@ yyyy </w:instrText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fldChar w:fldCharType="separate"/>
                      </w:r>
                      <w:r w:rsidR="005B4CF3">
                        <w:rPr>
                          <w:rFonts w:ascii="Bodoni MT Black" w:hAnsi="Bodoni MT Black"/>
                          <w:b/>
                          <w:noProof/>
                          <w:color w:val="002060"/>
                          <w:sz w:val="40"/>
                          <w:szCs w:val="40"/>
                        </w:rPr>
                        <w:instrText>2022</w:instrText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fldChar w:fldCharType="end"/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instrText xml:space="preserve"> + 1 </w:instrText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fldChar w:fldCharType="separate"/>
                      </w:r>
                      <w:r>
                        <w:rPr>
                          <w:rFonts w:ascii="Bodoni MT Black" w:hAnsi="Bodoni MT Black"/>
                          <w:b/>
                          <w:noProof/>
                          <w:color w:val="002060"/>
                          <w:sz w:val="40"/>
                          <w:szCs w:val="40"/>
                        </w:rPr>
                        <w:instrText>2023</w:instrText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fldChar w:fldCharType="end"/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instrText xml:space="preserve">"  \* MERGEFORMAT </w:instrText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fldChar w:fldCharType="separate"/>
                      </w:r>
                      <w:r w:rsidR="005B4CF3" w:rsidRPr="005B4CF3">
                        <w:rPr>
                          <w:rFonts w:ascii="Bodoni MT Black" w:hAnsi="Bodoni MT Black"/>
                          <w:b/>
                          <w:bCs/>
                          <w:noProof/>
                          <w:color w:val="002060"/>
                          <w:sz w:val="40"/>
                          <w:szCs w:val="40"/>
                        </w:rPr>
                        <w:t>2023</w:t>
                      </w:r>
                      <w:r w:rsidRPr="00194B5A">
                        <w:rPr>
                          <w:rFonts w:ascii="Bodoni MT Black" w:hAnsi="Bodoni MT Black"/>
                          <w:b/>
                          <w:color w:val="002060"/>
                          <w:sz w:val="40"/>
                          <w:szCs w:val="40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6456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DA8D641" wp14:editId="513075E5">
                <wp:simplePos x="0" y="0"/>
                <wp:positionH relativeFrom="page">
                  <wp:posOffset>740410</wp:posOffset>
                </wp:positionH>
                <wp:positionV relativeFrom="margin">
                  <wp:align>bottom</wp:align>
                </wp:positionV>
                <wp:extent cx="4890052" cy="356870"/>
                <wp:effectExtent l="0" t="0" r="6350" b="1270"/>
                <wp:wrapNone/>
                <wp:docPr id="5" name="Zone de text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0052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47D8" w14:textId="77777777" w:rsidR="008937F5" w:rsidRDefault="008937F5" w:rsidP="00144216">
                            <w:pPr>
                              <w:pStyle w:val="Sansinterligne"/>
                              <w:rPr>
                                <w:rFonts w:ascii="Bodoni MT Black" w:hAnsi="Bodoni MT Black"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144216">
                              <w:rPr>
                                <w:rFonts w:ascii="Bodoni MT Black" w:hAnsi="Bodoni MT Black"/>
                                <w:color w:val="002060"/>
                                <w:sz w:val="32"/>
                                <w:szCs w:val="32"/>
                              </w:rPr>
                              <w:t>ANNE Jean-François</w:t>
                            </w:r>
                            <w:r>
                              <w:rPr>
                                <w:rFonts w:ascii="Bodoni MT Black" w:hAnsi="Bodoni MT Black"/>
                                <w:color w:val="00206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496F333" w14:textId="56177AA2" w:rsidR="008937F5" w:rsidRPr="009325B9" w:rsidRDefault="008937F5">
                            <w:pPr>
                              <w:pStyle w:val="Sansinterligne"/>
                              <w:rPr>
                                <w:color w:val="595959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8D641" id="Zone de texte 32" o:spid="_x0000_s1048" type="#_x0000_t202" style="position:absolute;margin-left:58.3pt;margin-top:0;width:385.05pt;height:28.1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" filled="f" stroked="f" strokeweight=".5pt">
                <v:textbox style="mso-fit-shape-to-text:t" inset="0,0,0,0">
                  <w:txbxContent>
                    <w:p w14:paraId="117E47D8" w14:textId="77777777" w:rsidR="008937F5" w:rsidRDefault="008937F5" w:rsidP="00144216">
                      <w:pPr>
                        <w:pStyle w:val="Sansinterligne"/>
                        <w:rPr>
                          <w:rFonts w:ascii="Bodoni MT Black" w:hAnsi="Bodoni MT Black"/>
                          <w:color w:val="002060"/>
                          <w:sz w:val="32"/>
                          <w:szCs w:val="32"/>
                        </w:rPr>
                      </w:pPr>
                      <w:r w:rsidRPr="00144216">
                        <w:rPr>
                          <w:rFonts w:ascii="Bodoni MT Black" w:hAnsi="Bodoni MT Black"/>
                          <w:color w:val="002060"/>
                          <w:sz w:val="32"/>
                          <w:szCs w:val="32"/>
                        </w:rPr>
                        <w:t>ANNE Jean-François</w:t>
                      </w:r>
                      <w:r>
                        <w:rPr>
                          <w:rFonts w:ascii="Bodoni MT Black" w:hAnsi="Bodoni MT Black"/>
                          <w:color w:val="002060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3496F333" w14:textId="56177AA2" w:rsidR="008937F5" w:rsidRPr="009325B9" w:rsidRDefault="008937F5">
                      <w:pPr>
                        <w:pStyle w:val="Sansinterligne"/>
                        <w:rPr>
                          <w:color w:val="595959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547A77" w:rsidRPr="00F9274A">
        <w:rPr>
          <w:rFonts w:ascii="Calibri" w:eastAsia="Calibri" w:hAnsi="Calibri" w:cs="Times New Roman"/>
          <w:noProof/>
          <w:kern w:val="0"/>
          <w:sz w:val="22"/>
          <w:szCs w:val="22"/>
          <w:lang w:eastAsia="fr-FR" w:bidi="ar-SA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B27BCD0" wp14:editId="4E83639C">
                <wp:simplePos x="0" y="0"/>
                <wp:positionH relativeFrom="margin">
                  <wp:align>right</wp:align>
                </wp:positionH>
                <wp:positionV relativeFrom="paragraph">
                  <wp:posOffset>3948595</wp:posOffset>
                </wp:positionV>
                <wp:extent cx="2665184" cy="4910328"/>
                <wp:effectExtent l="381000" t="285750" r="1905" b="0"/>
                <wp:wrapNone/>
                <wp:docPr id="64078" name="Groupe 64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282732" flipH="1">
                          <a:off x="0" y="0"/>
                          <a:ext cx="2665184" cy="4910328"/>
                          <a:chOff x="80645" y="4211812"/>
                          <a:chExt cx="1306273" cy="3121026"/>
                        </a:xfrm>
                      </wpg:grpSpPr>
                      <wpg:grpSp>
                        <wpg:cNvPr id="64079" name="Groupe 64079"/>
                        <wpg:cNvGrpSpPr>
                          <a:grpSpLocks noChangeAspect="1"/>
                        </wpg:cNvGrpSpPr>
                        <wpg:grpSpPr>
                          <a:xfrm>
                            <a:off x="141062" y="4211812"/>
                            <a:ext cx="1047750" cy="3121026"/>
                            <a:chOff x="141062" y="4211812"/>
                            <a:chExt cx="1047750" cy="3121026"/>
                          </a:xfrm>
                        </wpg:grpSpPr>
                        <wps:wsp>
                          <wps:cNvPr id="64080" name="Forme libre 64080"/>
                          <wps:cNvSpPr>
                            <a:spLocks/>
                          </wps:cNvSpPr>
                          <wps:spPr bwMode="auto">
                            <a:xfrm>
                              <a:off x="369662" y="6216825"/>
                              <a:ext cx="193675" cy="698500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0 h 440"/>
                                <a:gd name="T2" fmla="*/ 39 w 122"/>
                                <a:gd name="T3" fmla="*/ 152 h 440"/>
                                <a:gd name="T4" fmla="*/ 84 w 122"/>
                                <a:gd name="T5" fmla="*/ 304 h 440"/>
                                <a:gd name="T6" fmla="*/ 122 w 122"/>
                                <a:gd name="T7" fmla="*/ 417 h 440"/>
                                <a:gd name="T8" fmla="*/ 122 w 122"/>
                                <a:gd name="T9" fmla="*/ 440 h 440"/>
                                <a:gd name="T10" fmla="*/ 76 w 122"/>
                                <a:gd name="T11" fmla="*/ 306 h 440"/>
                                <a:gd name="T12" fmla="*/ 39 w 122"/>
                                <a:gd name="T13" fmla="*/ 180 h 440"/>
                                <a:gd name="T14" fmla="*/ 6 w 122"/>
                                <a:gd name="T15" fmla="*/ 53 h 440"/>
                                <a:gd name="T16" fmla="*/ 0 w 122"/>
                                <a:gd name="T17" fmla="*/ 0 h 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2" h="440">
                                  <a:moveTo>
                                    <a:pt x="0" y="0"/>
                                  </a:moveTo>
                                  <a:lnTo>
                                    <a:pt x="39" y="152"/>
                                  </a:lnTo>
                                  <a:lnTo>
                                    <a:pt x="84" y="304"/>
                                  </a:lnTo>
                                  <a:lnTo>
                                    <a:pt x="122" y="417"/>
                                  </a:lnTo>
                                  <a:lnTo>
                                    <a:pt x="122" y="440"/>
                                  </a:lnTo>
                                  <a:lnTo>
                                    <a:pt x="76" y="306"/>
                                  </a:lnTo>
                                  <a:lnTo>
                                    <a:pt x="39" y="180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/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81" name="Forme libre 64081"/>
                          <wps:cNvSpPr>
                            <a:spLocks/>
                          </wps:cNvSpPr>
                          <wps:spPr bwMode="auto">
                            <a:xfrm>
                              <a:off x="572862" y="6905800"/>
                              <a:ext cx="184150" cy="427038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69"/>
                                <a:gd name="T2" fmla="*/ 8 w 116"/>
                                <a:gd name="T3" fmla="*/ 19 h 269"/>
                                <a:gd name="T4" fmla="*/ 37 w 116"/>
                                <a:gd name="T5" fmla="*/ 93 h 269"/>
                                <a:gd name="T6" fmla="*/ 67 w 116"/>
                                <a:gd name="T7" fmla="*/ 167 h 269"/>
                                <a:gd name="T8" fmla="*/ 116 w 116"/>
                                <a:gd name="T9" fmla="*/ 269 h 269"/>
                                <a:gd name="T10" fmla="*/ 108 w 116"/>
                                <a:gd name="T11" fmla="*/ 269 h 269"/>
                                <a:gd name="T12" fmla="*/ 60 w 116"/>
                                <a:gd name="T13" fmla="*/ 169 h 269"/>
                                <a:gd name="T14" fmla="*/ 30 w 116"/>
                                <a:gd name="T15" fmla="*/ 98 h 269"/>
                                <a:gd name="T16" fmla="*/ 1 w 116"/>
                                <a:gd name="T17" fmla="*/ 25 h 269"/>
                                <a:gd name="T18" fmla="*/ 0 w 116"/>
                                <a:gd name="T19" fmla="*/ 0 h 2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16" h="269">
                                  <a:moveTo>
                                    <a:pt x="0" y="0"/>
                                  </a:moveTo>
                                  <a:lnTo>
                                    <a:pt x="8" y="19"/>
                                  </a:lnTo>
                                  <a:lnTo>
                                    <a:pt x="37" y="93"/>
                                  </a:lnTo>
                                  <a:lnTo>
                                    <a:pt x="67" y="167"/>
                                  </a:lnTo>
                                  <a:lnTo>
                                    <a:pt x="116" y="269"/>
                                  </a:lnTo>
                                  <a:lnTo>
                                    <a:pt x="108" y="269"/>
                                  </a:lnTo>
                                  <a:lnTo>
                                    <a:pt x="60" y="169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1" y="2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/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82" name="Forme libre 64082"/>
                          <wps:cNvSpPr>
                            <a:spLocks/>
                          </wps:cNvSpPr>
                          <wps:spPr bwMode="auto">
                            <a:xfrm>
                              <a:off x="141062" y="4211812"/>
                              <a:ext cx="222250" cy="2019300"/>
                            </a:xfrm>
                            <a:custGeom>
                              <a:avLst/>
                              <a:gdLst>
                                <a:gd name="T0" fmla="*/ 0 w 140"/>
                                <a:gd name="T1" fmla="*/ 0 h 1272"/>
                                <a:gd name="T2" fmla="*/ 0 w 140"/>
                                <a:gd name="T3" fmla="*/ 0 h 1272"/>
                                <a:gd name="T4" fmla="*/ 1 w 140"/>
                                <a:gd name="T5" fmla="*/ 79 h 1272"/>
                                <a:gd name="T6" fmla="*/ 3 w 140"/>
                                <a:gd name="T7" fmla="*/ 159 h 1272"/>
                                <a:gd name="T8" fmla="*/ 12 w 140"/>
                                <a:gd name="T9" fmla="*/ 317 h 1272"/>
                                <a:gd name="T10" fmla="*/ 23 w 140"/>
                                <a:gd name="T11" fmla="*/ 476 h 1272"/>
                                <a:gd name="T12" fmla="*/ 39 w 140"/>
                                <a:gd name="T13" fmla="*/ 634 h 1272"/>
                                <a:gd name="T14" fmla="*/ 58 w 140"/>
                                <a:gd name="T15" fmla="*/ 792 h 1272"/>
                                <a:gd name="T16" fmla="*/ 83 w 140"/>
                                <a:gd name="T17" fmla="*/ 948 h 1272"/>
                                <a:gd name="T18" fmla="*/ 107 w 140"/>
                                <a:gd name="T19" fmla="*/ 1086 h 1272"/>
                                <a:gd name="T20" fmla="*/ 135 w 140"/>
                                <a:gd name="T21" fmla="*/ 1223 h 1272"/>
                                <a:gd name="T22" fmla="*/ 140 w 140"/>
                                <a:gd name="T23" fmla="*/ 1272 h 1272"/>
                                <a:gd name="T24" fmla="*/ 138 w 140"/>
                                <a:gd name="T25" fmla="*/ 1262 h 1272"/>
                                <a:gd name="T26" fmla="*/ 105 w 140"/>
                                <a:gd name="T27" fmla="*/ 1106 h 1272"/>
                                <a:gd name="T28" fmla="*/ 77 w 140"/>
                                <a:gd name="T29" fmla="*/ 949 h 1272"/>
                                <a:gd name="T30" fmla="*/ 53 w 140"/>
                                <a:gd name="T31" fmla="*/ 792 h 1272"/>
                                <a:gd name="T32" fmla="*/ 35 w 140"/>
                                <a:gd name="T33" fmla="*/ 634 h 1272"/>
                                <a:gd name="T34" fmla="*/ 20 w 140"/>
                                <a:gd name="T35" fmla="*/ 476 h 1272"/>
                                <a:gd name="T36" fmla="*/ 9 w 140"/>
                                <a:gd name="T37" fmla="*/ 317 h 1272"/>
                                <a:gd name="T38" fmla="*/ 2 w 140"/>
                                <a:gd name="T39" fmla="*/ 159 h 1272"/>
                                <a:gd name="T40" fmla="*/ 0 w 140"/>
                                <a:gd name="T41" fmla="*/ 79 h 1272"/>
                                <a:gd name="T42" fmla="*/ 0 w 140"/>
                                <a:gd name="T43" fmla="*/ 0 h 12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140" h="1272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79"/>
                                  </a:lnTo>
                                  <a:lnTo>
                                    <a:pt x="3" y="159"/>
                                  </a:lnTo>
                                  <a:lnTo>
                                    <a:pt x="12" y="317"/>
                                  </a:lnTo>
                                  <a:lnTo>
                                    <a:pt x="23" y="476"/>
                                  </a:lnTo>
                                  <a:lnTo>
                                    <a:pt x="39" y="634"/>
                                  </a:lnTo>
                                  <a:lnTo>
                                    <a:pt x="58" y="792"/>
                                  </a:lnTo>
                                  <a:lnTo>
                                    <a:pt x="83" y="948"/>
                                  </a:lnTo>
                                  <a:lnTo>
                                    <a:pt x="107" y="1086"/>
                                  </a:lnTo>
                                  <a:lnTo>
                                    <a:pt x="135" y="1223"/>
                                  </a:lnTo>
                                  <a:lnTo>
                                    <a:pt x="140" y="1272"/>
                                  </a:lnTo>
                                  <a:lnTo>
                                    <a:pt x="138" y="1262"/>
                                  </a:lnTo>
                                  <a:lnTo>
                                    <a:pt x="105" y="1106"/>
                                  </a:lnTo>
                                  <a:lnTo>
                                    <a:pt x="77" y="949"/>
                                  </a:lnTo>
                                  <a:lnTo>
                                    <a:pt x="53" y="792"/>
                                  </a:lnTo>
                                  <a:lnTo>
                                    <a:pt x="35" y="634"/>
                                  </a:lnTo>
                                  <a:lnTo>
                                    <a:pt x="20" y="476"/>
                                  </a:lnTo>
                                  <a:lnTo>
                                    <a:pt x="9" y="317"/>
                                  </a:lnTo>
                                  <a:lnTo>
                                    <a:pt x="2" y="159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/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83" name="Forme libre 64083"/>
                          <wps:cNvSpPr>
                            <a:spLocks/>
                          </wps:cNvSpPr>
                          <wps:spPr bwMode="auto">
                            <a:xfrm>
                              <a:off x="341087" y="4861100"/>
                              <a:ext cx="71438" cy="1355725"/>
                            </a:xfrm>
                            <a:custGeom>
                              <a:avLst/>
                              <a:gdLst>
                                <a:gd name="T0" fmla="*/ 45 w 45"/>
                                <a:gd name="T1" fmla="*/ 0 h 854"/>
                                <a:gd name="T2" fmla="*/ 45 w 45"/>
                                <a:gd name="T3" fmla="*/ 0 h 854"/>
                                <a:gd name="T4" fmla="*/ 35 w 45"/>
                                <a:gd name="T5" fmla="*/ 66 h 854"/>
                                <a:gd name="T6" fmla="*/ 26 w 45"/>
                                <a:gd name="T7" fmla="*/ 133 h 854"/>
                                <a:gd name="T8" fmla="*/ 14 w 45"/>
                                <a:gd name="T9" fmla="*/ 267 h 854"/>
                                <a:gd name="T10" fmla="*/ 6 w 45"/>
                                <a:gd name="T11" fmla="*/ 401 h 854"/>
                                <a:gd name="T12" fmla="*/ 3 w 45"/>
                                <a:gd name="T13" fmla="*/ 534 h 854"/>
                                <a:gd name="T14" fmla="*/ 6 w 45"/>
                                <a:gd name="T15" fmla="*/ 669 h 854"/>
                                <a:gd name="T16" fmla="*/ 14 w 45"/>
                                <a:gd name="T17" fmla="*/ 803 h 854"/>
                                <a:gd name="T18" fmla="*/ 18 w 45"/>
                                <a:gd name="T19" fmla="*/ 854 h 854"/>
                                <a:gd name="T20" fmla="*/ 18 w 45"/>
                                <a:gd name="T21" fmla="*/ 851 h 854"/>
                                <a:gd name="T22" fmla="*/ 9 w 45"/>
                                <a:gd name="T23" fmla="*/ 814 h 854"/>
                                <a:gd name="T24" fmla="*/ 8 w 45"/>
                                <a:gd name="T25" fmla="*/ 803 h 854"/>
                                <a:gd name="T26" fmla="*/ 1 w 45"/>
                                <a:gd name="T27" fmla="*/ 669 h 854"/>
                                <a:gd name="T28" fmla="*/ 0 w 45"/>
                                <a:gd name="T29" fmla="*/ 534 h 854"/>
                                <a:gd name="T30" fmla="*/ 3 w 45"/>
                                <a:gd name="T31" fmla="*/ 401 h 854"/>
                                <a:gd name="T32" fmla="*/ 12 w 45"/>
                                <a:gd name="T33" fmla="*/ 267 h 854"/>
                                <a:gd name="T34" fmla="*/ 25 w 45"/>
                                <a:gd name="T35" fmla="*/ 132 h 854"/>
                                <a:gd name="T36" fmla="*/ 34 w 45"/>
                                <a:gd name="T37" fmla="*/ 66 h 854"/>
                                <a:gd name="T38" fmla="*/ 45 w 45"/>
                                <a:gd name="T39" fmla="*/ 0 h 8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45" h="854">
                                  <a:moveTo>
                                    <a:pt x="45" y="0"/>
                                  </a:moveTo>
                                  <a:lnTo>
                                    <a:pt x="45" y="0"/>
                                  </a:lnTo>
                                  <a:lnTo>
                                    <a:pt x="35" y="66"/>
                                  </a:lnTo>
                                  <a:lnTo>
                                    <a:pt x="26" y="133"/>
                                  </a:lnTo>
                                  <a:lnTo>
                                    <a:pt x="14" y="267"/>
                                  </a:lnTo>
                                  <a:lnTo>
                                    <a:pt x="6" y="401"/>
                                  </a:lnTo>
                                  <a:lnTo>
                                    <a:pt x="3" y="534"/>
                                  </a:lnTo>
                                  <a:lnTo>
                                    <a:pt x="6" y="669"/>
                                  </a:lnTo>
                                  <a:lnTo>
                                    <a:pt x="14" y="803"/>
                                  </a:lnTo>
                                  <a:lnTo>
                                    <a:pt x="18" y="854"/>
                                  </a:lnTo>
                                  <a:lnTo>
                                    <a:pt x="18" y="851"/>
                                  </a:lnTo>
                                  <a:lnTo>
                                    <a:pt x="9" y="814"/>
                                  </a:lnTo>
                                  <a:lnTo>
                                    <a:pt x="8" y="803"/>
                                  </a:lnTo>
                                  <a:lnTo>
                                    <a:pt x="1" y="669"/>
                                  </a:lnTo>
                                  <a:lnTo>
                                    <a:pt x="0" y="534"/>
                                  </a:lnTo>
                                  <a:lnTo>
                                    <a:pt x="3" y="401"/>
                                  </a:lnTo>
                                  <a:lnTo>
                                    <a:pt x="12" y="267"/>
                                  </a:lnTo>
                                  <a:lnTo>
                                    <a:pt x="25" y="132"/>
                                  </a:lnTo>
                                  <a:lnTo>
                                    <a:pt x="34" y="66"/>
                                  </a:lnTo>
                                  <a:lnTo>
                                    <a:pt x="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/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84" name="Forme libre 64084"/>
                          <wps:cNvSpPr>
                            <a:spLocks/>
                          </wps:cNvSpPr>
                          <wps:spPr bwMode="auto">
                            <a:xfrm>
                              <a:off x="363312" y="6231112"/>
                              <a:ext cx="244475" cy="998538"/>
                            </a:xfrm>
                            <a:custGeom>
                              <a:avLst/>
                              <a:gdLst>
                                <a:gd name="T0" fmla="*/ 0 w 154"/>
                                <a:gd name="T1" fmla="*/ 0 h 629"/>
                                <a:gd name="T2" fmla="*/ 10 w 154"/>
                                <a:gd name="T3" fmla="*/ 44 h 629"/>
                                <a:gd name="T4" fmla="*/ 21 w 154"/>
                                <a:gd name="T5" fmla="*/ 126 h 629"/>
                                <a:gd name="T6" fmla="*/ 34 w 154"/>
                                <a:gd name="T7" fmla="*/ 207 h 629"/>
                                <a:gd name="T8" fmla="*/ 53 w 154"/>
                                <a:gd name="T9" fmla="*/ 293 h 629"/>
                                <a:gd name="T10" fmla="*/ 75 w 154"/>
                                <a:gd name="T11" fmla="*/ 380 h 629"/>
                                <a:gd name="T12" fmla="*/ 100 w 154"/>
                                <a:gd name="T13" fmla="*/ 466 h 629"/>
                                <a:gd name="T14" fmla="*/ 120 w 154"/>
                                <a:gd name="T15" fmla="*/ 521 h 629"/>
                                <a:gd name="T16" fmla="*/ 141 w 154"/>
                                <a:gd name="T17" fmla="*/ 576 h 629"/>
                                <a:gd name="T18" fmla="*/ 152 w 154"/>
                                <a:gd name="T19" fmla="*/ 618 h 629"/>
                                <a:gd name="T20" fmla="*/ 154 w 154"/>
                                <a:gd name="T21" fmla="*/ 629 h 629"/>
                                <a:gd name="T22" fmla="*/ 140 w 154"/>
                                <a:gd name="T23" fmla="*/ 595 h 629"/>
                                <a:gd name="T24" fmla="*/ 115 w 154"/>
                                <a:gd name="T25" fmla="*/ 532 h 629"/>
                                <a:gd name="T26" fmla="*/ 93 w 154"/>
                                <a:gd name="T27" fmla="*/ 468 h 629"/>
                                <a:gd name="T28" fmla="*/ 67 w 154"/>
                                <a:gd name="T29" fmla="*/ 383 h 629"/>
                                <a:gd name="T30" fmla="*/ 47 w 154"/>
                                <a:gd name="T31" fmla="*/ 295 h 629"/>
                                <a:gd name="T32" fmla="*/ 28 w 154"/>
                                <a:gd name="T33" fmla="*/ 207 h 629"/>
                                <a:gd name="T34" fmla="*/ 12 w 154"/>
                                <a:gd name="T35" fmla="*/ 104 h 629"/>
                                <a:gd name="T36" fmla="*/ 0 w 154"/>
                                <a:gd name="T37" fmla="*/ 0 h 6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54" h="629">
                                  <a:moveTo>
                                    <a:pt x="0" y="0"/>
                                  </a:moveTo>
                                  <a:lnTo>
                                    <a:pt x="10" y="44"/>
                                  </a:lnTo>
                                  <a:lnTo>
                                    <a:pt x="21" y="126"/>
                                  </a:lnTo>
                                  <a:lnTo>
                                    <a:pt x="34" y="207"/>
                                  </a:lnTo>
                                  <a:lnTo>
                                    <a:pt x="53" y="293"/>
                                  </a:lnTo>
                                  <a:lnTo>
                                    <a:pt x="75" y="380"/>
                                  </a:lnTo>
                                  <a:lnTo>
                                    <a:pt x="100" y="466"/>
                                  </a:lnTo>
                                  <a:lnTo>
                                    <a:pt x="120" y="521"/>
                                  </a:lnTo>
                                  <a:lnTo>
                                    <a:pt x="141" y="576"/>
                                  </a:lnTo>
                                  <a:lnTo>
                                    <a:pt x="152" y="618"/>
                                  </a:lnTo>
                                  <a:lnTo>
                                    <a:pt x="154" y="629"/>
                                  </a:lnTo>
                                  <a:lnTo>
                                    <a:pt x="140" y="595"/>
                                  </a:lnTo>
                                  <a:lnTo>
                                    <a:pt x="115" y="532"/>
                                  </a:lnTo>
                                  <a:lnTo>
                                    <a:pt x="93" y="468"/>
                                  </a:lnTo>
                                  <a:lnTo>
                                    <a:pt x="67" y="383"/>
                                  </a:lnTo>
                                  <a:lnTo>
                                    <a:pt x="47" y="295"/>
                                  </a:lnTo>
                                  <a:lnTo>
                                    <a:pt x="28" y="207"/>
                                  </a:lnTo>
                                  <a:lnTo>
                                    <a:pt x="12" y="10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/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85" name="Forme libre 64085"/>
                          <wps:cNvSpPr>
                            <a:spLocks/>
                          </wps:cNvSpPr>
                          <wps:spPr bwMode="auto">
                            <a:xfrm>
                              <a:off x="620487" y="7223300"/>
                              <a:ext cx="52388" cy="109538"/>
                            </a:xfrm>
                            <a:custGeom>
                              <a:avLst/>
                              <a:gdLst>
                                <a:gd name="T0" fmla="*/ 0 w 33"/>
                                <a:gd name="T1" fmla="*/ 0 h 69"/>
                                <a:gd name="T2" fmla="*/ 33 w 33"/>
                                <a:gd name="T3" fmla="*/ 69 h 69"/>
                                <a:gd name="T4" fmla="*/ 24 w 33"/>
                                <a:gd name="T5" fmla="*/ 69 h 69"/>
                                <a:gd name="T6" fmla="*/ 12 w 33"/>
                                <a:gd name="T7" fmla="*/ 35 h 69"/>
                                <a:gd name="T8" fmla="*/ 0 w 33"/>
                                <a:gd name="T9" fmla="*/ 0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3" h="69">
                                  <a:moveTo>
                                    <a:pt x="0" y="0"/>
                                  </a:moveTo>
                                  <a:lnTo>
                                    <a:pt x="33" y="69"/>
                                  </a:lnTo>
                                  <a:lnTo>
                                    <a:pt x="24" y="69"/>
                                  </a:lnTo>
                                  <a:lnTo>
                                    <a:pt x="12" y="3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/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86" name="Forme libre 64086"/>
                          <wps:cNvSpPr>
                            <a:spLocks/>
                          </wps:cNvSpPr>
                          <wps:spPr bwMode="auto">
                            <a:xfrm>
                              <a:off x="355374" y="6153325"/>
                              <a:ext cx="23813" cy="147638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0 h 93"/>
                                <a:gd name="T2" fmla="*/ 9 w 15"/>
                                <a:gd name="T3" fmla="*/ 37 h 93"/>
                                <a:gd name="T4" fmla="*/ 9 w 15"/>
                                <a:gd name="T5" fmla="*/ 40 h 93"/>
                                <a:gd name="T6" fmla="*/ 15 w 15"/>
                                <a:gd name="T7" fmla="*/ 93 h 93"/>
                                <a:gd name="T8" fmla="*/ 5 w 15"/>
                                <a:gd name="T9" fmla="*/ 49 h 93"/>
                                <a:gd name="T10" fmla="*/ 0 w 15"/>
                                <a:gd name="T11" fmla="*/ 0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" h="93">
                                  <a:moveTo>
                                    <a:pt x="0" y="0"/>
                                  </a:moveTo>
                                  <a:lnTo>
                                    <a:pt x="9" y="37"/>
                                  </a:lnTo>
                                  <a:lnTo>
                                    <a:pt x="9" y="40"/>
                                  </a:lnTo>
                                  <a:lnTo>
                                    <a:pt x="15" y="93"/>
                                  </a:lnTo>
                                  <a:lnTo>
                                    <a:pt x="5" y="4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/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87" name="Forme libre 64087"/>
                          <wps:cNvSpPr>
                            <a:spLocks/>
                          </wps:cNvSpPr>
                          <wps:spPr bwMode="auto">
                            <a:xfrm>
                              <a:off x="563337" y="5689775"/>
                              <a:ext cx="625475" cy="1216025"/>
                            </a:xfrm>
                            <a:custGeom>
                              <a:avLst/>
                              <a:gdLst>
                                <a:gd name="T0" fmla="*/ 394 w 394"/>
                                <a:gd name="T1" fmla="*/ 0 h 766"/>
                                <a:gd name="T2" fmla="*/ 394 w 394"/>
                                <a:gd name="T3" fmla="*/ 0 h 766"/>
                                <a:gd name="T4" fmla="*/ 356 w 394"/>
                                <a:gd name="T5" fmla="*/ 38 h 766"/>
                                <a:gd name="T6" fmla="*/ 319 w 394"/>
                                <a:gd name="T7" fmla="*/ 77 h 766"/>
                                <a:gd name="T8" fmla="*/ 284 w 394"/>
                                <a:gd name="T9" fmla="*/ 117 h 766"/>
                                <a:gd name="T10" fmla="*/ 249 w 394"/>
                                <a:gd name="T11" fmla="*/ 160 h 766"/>
                                <a:gd name="T12" fmla="*/ 207 w 394"/>
                                <a:gd name="T13" fmla="*/ 218 h 766"/>
                                <a:gd name="T14" fmla="*/ 168 w 394"/>
                                <a:gd name="T15" fmla="*/ 276 h 766"/>
                                <a:gd name="T16" fmla="*/ 131 w 394"/>
                                <a:gd name="T17" fmla="*/ 339 h 766"/>
                                <a:gd name="T18" fmla="*/ 98 w 394"/>
                                <a:gd name="T19" fmla="*/ 402 h 766"/>
                                <a:gd name="T20" fmla="*/ 69 w 394"/>
                                <a:gd name="T21" fmla="*/ 467 h 766"/>
                                <a:gd name="T22" fmla="*/ 45 w 394"/>
                                <a:gd name="T23" fmla="*/ 535 h 766"/>
                                <a:gd name="T24" fmla="*/ 26 w 394"/>
                                <a:gd name="T25" fmla="*/ 604 h 766"/>
                                <a:gd name="T26" fmla="*/ 14 w 394"/>
                                <a:gd name="T27" fmla="*/ 673 h 766"/>
                                <a:gd name="T28" fmla="*/ 7 w 394"/>
                                <a:gd name="T29" fmla="*/ 746 h 766"/>
                                <a:gd name="T30" fmla="*/ 6 w 394"/>
                                <a:gd name="T31" fmla="*/ 766 h 766"/>
                                <a:gd name="T32" fmla="*/ 0 w 394"/>
                                <a:gd name="T33" fmla="*/ 749 h 766"/>
                                <a:gd name="T34" fmla="*/ 1 w 394"/>
                                <a:gd name="T35" fmla="*/ 744 h 766"/>
                                <a:gd name="T36" fmla="*/ 7 w 394"/>
                                <a:gd name="T37" fmla="*/ 673 h 766"/>
                                <a:gd name="T38" fmla="*/ 21 w 394"/>
                                <a:gd name="T39" fmla="*/ 603 h 766"/>
                                <a:gd name="T40" fmla="*/ 40 w 394"/>
                                <a:gd name="T41" fmla="*/ 533 h 766"/>
                                <a:gd name="T42" fmla="*/ 65 w 394"/>
                                <a:gd name="T43" fmla="*/ 466 h 766"/>
                                <a:gd name="T44" fmla="*/ 94 w 394"/>
                                <a:gd name="T45" fmla="*/ 400 h 766"/>
                                <a:gd name="T46" fmla="*/ 127 w 394"/>
                                <a:gd name="T47" fmla="*/ 336 h 766"/>
                                <a:gd name="T48" fmla="*/ 164 w 394"/>
                                <a:gd name="T49" fmla="*/ 275 h 766"/>
                                <a:gd name="T50" fmla="*/ 204 w 394"/>
                                <a:gd name="T51" fmla="*/ 215 h 766"/>
                                <a:gd name="T52" fmla="*/ 248 w 394"/>
                                <a:gd name="T53" fmla="*/ 158 h 766"/>
                                <a:gd name="T54" fmla="*/ 282 w 394"/>
                                <a:gd name="T55" fmla="*/ 116 h 766"/>
                                <a:gd name="T56" fmla="*/ 318 w 394"/>
                                <a:gd name="T57" fmla="*/ 76 h 766"/>
                                <a:gd name="T58" fmla="*/ 354 w 394"/>
                                <a:gd name="T59" fmla="*/ 37 h 766"/>
                                <a:gd name="T60" fmla="*/ 394 w 394"/>
                                <a:gd name="T61" fmla="*/ 0 h 7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394" h="766">
                                  <a:moveTo>
                                    <a:pt x="394" y="0"/>
                                  </a:moveTo>
                                  <a:lnTo>
                                    <a:pt x="394" y="0"/>
                                  </a:lnTo>
                                  <a:lnTo>
                                    <a:pt x="356" y="38"/>
                                  </a:lnTo>
                                  <a:lnTo>
                                    <a:pt x="319" y="77"/>
                                  </a:lnTo>
                                  <a:lnTo>
                                    <a:pt x="284" y="117"/>
                                  </a:lnTo>
                                  <a:lnTo>
                                    <a:pt x="249" y="160"/>
                                  </a:lnTo>
                                  <a:lnTo>
                                    <a:pt x="207" y="218"/>
                                  </a:lnTo>
                                  <a:lnTo>
                                    <a:pt x="168" y="276"/>
                                  </a:lnTo>
                                  <a:lnTo>
                                    <a:pt x="131" y="339"/>
                                  </a:lnTo>
                                  <a:lnTo>
                                    <a:pt x="98" y="402"/>
                                  </a:lnTo>
                                  <a:lnTo>
                                    <a:pt x="69" y="467"/>
                                  </a:lnTo>
                                  <a:lnTo>
                                    <a:pt x="45" y="535"/>
                                  </a:lnTo>
                                  <a:lnTo>
                                    <a:pt x="26" y="604"/>
                                  </a:lnTo>
                                  <a:lnTo>
                                    <a:pt x="14" y="673"/>
                                  </a:lnTo>
                                  <a:lnTo>
                                    <a:pt x="7" y="746"/>
                                  </a:lnTo>
                                  <a:lnTo>
                                    <a:pt x="6" y="766"/>
                                  </a:lnTo>
                                  <a:lnTo>
                                    <a:pt x="0" y="749"/>
                                  </a:lnTo>
                                  <a:lnTo>
                                    <a:pt x="1" y="744"/>
                                  </a:lnTo>
                                  <a:lnTo>
                                    <a:pt x="7" y="673"/>
                                  </a:lnTo>
                                  <a:lnTo>
                                    <a:pt x="21" y="603"/>
                                  </a:lnTo>
                                  <a:lnTo>
                                    <a:pt x="40" y="533"/>
                                  </a:lnTo>
                                  <a:lnTo>
                                    <a:pt x="65" y="466"/>
                                  </a:lnTo>
                                  <a:lnTo>
                                    <a:pt x="94" y="400"/>
                                  </a:lnTo>
                                  <a:lnTo>
                                    <a:pt x="127" y="336"/>
                                  </a:lnTo>
                                  <a:lnTo>
                                    <a:pt x="164" y="275"/>
                                  </a:lnTo>
                                  <a:lnTo>
                                    <a:pt x="204" y="215"/>
                                  </a:lnTo>
                                  <a:lnTo>
                                    <a:pt x="248" y="158"/>
                                  </a:lnTo>
                                  <a:lnTo>
                                    <a:pt x="282" y="116"/>
                                  </a:lnTo>
                                  <a:lnTo>
                                    <a:pt x="318" y="76"/>
                                  </a:lnTo>
                                  <a:lnTo>
                                    <a:pt x="354" y="37"/>
                                  </a:lnTo>
                                  <a:lnTo>
                                    <a:pt x="3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/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88" name="Forme libre 64088"/>
                          <wps:cNvSpPr>
                            <a:spLocks/>
                          </wps:cNvSpPr>
                          <wps:spPr bwMode="auto">
                            <a:xfrm>
                              <a:off x="563337" y="6915325"/>
                              <a:ext cx="57150" cy="307975"/>
                            </a:xfrm>
                            <a:custGeom>
                              <a:avLst/>
                              <a:gdLst>
                                <a:gd name="T0" fmla="*/ 0 w 36"/>
                                <a:gd name="T1" fmla="*/ 0 h 194"/>
                                <a:gd name="T2" fmla="*/ 6 w 36"/>
                                <a:gd name="T3" fmla="*/ 16 h 194"/>
                                <a:gd name="T4" fmla="*/ 7 w 36"/>
                                <a:gd name="T5" fmla="*/ 19 h 194"/>
                                <a:gd name="T6" fmla="*/ 11 w 36"/>
                                <a:gd name="T7" fmla="*/ 80 h 194"/>
                                <a:gd name="T8" fmla="*/ 20 w 36"/>
                                <a:gd name="T9" fmla="*/ 132 h 194"/>
                                <a:gd name="T10" fmla="*/ 33 w 36"/>
                                <a:gd name="T11" fmla="*/ 185 h 194"/>
                                <a:gd name="T12" fmla="*/ 36 w 36"/>
                                <a:gd name="T13" fmla="*/ 194 h 194"/>
                                <a:gd name="T14" fmla="*/ 21 w 36"/>
                                <a:gd name="T15" fmla="*/ 161 h 194"/>
                                <a:gd name="T16" fmla="*/ 15 w 36"/>
                                <a:gd name="T17" fmla="*/ 145 h 194"/>
                                <a:gd name="T18" fmla="*/ 5 w 36"/>
                                <a:gd name="T19" fmla="*/ 81 h 194"/>
                                <a:gd name="T20" fmla="*/ 1 w 36"/>
                                <a:gd name="T21" fmla="*/ 41 h 194"/>
                                <a:gd name="T22" fmla="*/ 0 w 36"/>
                                <a:gd name="T23" fmla="*/ 0 h 1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36" h="194">
                                  <a:moveTo>
                                    <a:pt x="0" y="0"/>
                                  </a:moveTo>
                                  <a:lnTo>
                                    <a:pt x="6" y="16"/>
                                  </a:lnTo>
                                  <a:lnTo>
                                    <a:pt x="7" y="1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0" y="132"/>
                                  </a:lnTo>
                                  <a:lnTo>
                                    <a:pt x="33" y="185"/>
                                  </a:lnTo>
                                  <a:lnTo>
                                    <a:pt x="36" y="194"/>
                                  </a:lnTo>
                                  <a:lnTo>
                                    <a:pt x="21" y="161"/>
                                  </a:lnTo>
                                  <a:lnTo>
                                    <a:pt x="15" y="145"/>
                                  </a:lnTo>
                                  <a:lnTo>
                                    <a:pt x="5" y="81"/>
                                  </a:lnTo>
                                  <a:lnTo>
                                    <a:pt x="1" y="4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/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89" name="Forme libre 64089"/>
                          <wps:cNvSpPr>
                            <a:spLocks/>
                          </wps:cNvSpPr>
                          <wps:spPr bwMode="auto">
                            <a:xfrm>
                              <a:off x="607787" y="7229650"/>
                              <a:ext cx="49213" cy="103188"/>
                            </a:xfrm>
                            <a:custGeom>
                              <a:avLst/>
                              <a:gdLst>
                                <a:gd name="T0" fmla="*/ 0 w 31"/>
                                <a:gd name="T1" fmla="*/ 0 h 65"/>
                                <a:gd name="T2" fmla="*/ 31 w 31"/>
                                <a:gd name="T3" fmla="*/ 65 h 65"/>
                                <a:gd name="T4" fmla="*/ 23 w 31"/>
                                <a:gd name="T5" fmla="*/ 65 h 65"/>
                                <a:gd name="T6" fmla="*/ 0 w 31"/>
                                <a:gd name="T7" fmla="*/ 0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1" h="65">
                                  <a:moveTo>
                                    <a:pt x="0" y="0"/>
                                  </a:moveTo>
                                  <a:lnTo>
                                    <a:pt x="31" y="65"/>
                                  </a:lnTo>
                                  <a:lnTo>
                                    <a:pt x="23" y="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/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90" name="Forme libre 64090"/>
                          <wps:cNvSpPr>
                            <a:spLocks/>
                          </wps:cNvSpPr>
                          <wps:spPr bwMode="auto">
                            <a:xfrm>
                              <a:off x="563337" y="6878812"/>
                              <a:ext cx="11113" cy="66675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42"/>
                                <a:gd name="T2" fmla="*/ 6 w 7"/>
                                <a:gd name="T3" fmla="*/ 17 h 42"/>
                                <a:gd name="T4" fmla="*/ 7 w 7"/>
                                <a:gd name="T5" fmla="*/ 42 h 42"/>
                                <a:gd name="T6" fmla="*/ 6 w 7"/>
                                <a:gd name="T7" fmla="*/ 39 h 42"/>
                                <a:gd name="T8" fmla="*/ 0 w 7"/>
                                <a:gd name="T9" fmla="*/ 23 h 42"/>
                                <a:gd name="T10" fmla="*/ 0 w 7"/>
                                <a:gd name="T11" fmla="*/ 0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" h="42">
                                  <a:moveTo>
                                    <a:pt x="0" y="0"/>
                                  </a:moveTo>
                                  <a:lnTo>
                                    <a:pt x="6" y="17"/>
                                  </a:lnTo>
                                  <a:lnTo>
                                    <a:pt x="7" y="42"/>
                                  </a:lnTo>
                                  <a:lnTo>
                                    <a:pt x="6" y="39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/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91" name="Forme libre 64091"/>
                          <wps:cNvSpPr>
                            <a:spLocks/>
                          </wps:cNvSpPr>
                          <wps:spPr bwMode="auto">
                            <a:xfrm>
                              <a:off x="587149" y="7145512"/>
                              <a:ext cx="71438" cy="187325"/>
                            </a:xfrm>
                            <a:custGeom>
                              <a:avLst/>
                              <a:gdLst>
                                <a:gd name="T0" fmla="*/ 0 w 45"/>
                                <a:gd name="T1" fmla="*/ 0 h 118"/>
                                <a:gd name="T2" fmla="*/ 6 w 45"/>
                                <a:gd name="T3" fmla="*/ 16 h 118"/>
                                <a:gd name="T4" fmla="*/ 21 w 45"/>
                                <a:gd name="T5" fmla="*/ 49 h 118"/>
                                <a:gd name="T6" fmla="*/ 33 w 45"/>
                                <a:gd name="T7" fmla="*/ 84 h 118"/>
                                <a:gd name="T8" fmla="*/ 45 w 45"/>
                                <a:gd name="T9" fmla="*/ 118 h 118"/>
                                <a:gd name="T10" fmla="*/ 44 w 45"/>
                                <a:gd name="T11" fmla="*/ 118 h 118"/>
                                <a:gd name="T12" fmla="*/ 13 w 45"/>
                                <a:gd name="T13" fmla="*/ 53 h 118"/>
                                <a:gd name="T14" fmla="*/ 11 w 45"/>
                                <a:gd name="T15" fmla="*/ 42 h 118"/>
                                <a:gd name="T16" fmla="*/ 0 w 45"/>
                                <a:gd name="T17" fmla="*/ 0 h 1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45" h="118">
                                  <a:moveTo>
                                    <a:pt x="0" y="0"/>
                                  </a:moveTo>
                                  <a:lnTo>
                                    <a:pt x="6" y="16"/>
                                  </a:lnTo>
                                  <a:lnTo>
                                    <a:pt x="21" y="49"/>
                                  </a:lnTo>
                                  <a:lnTo>
                                    <a:pt x="33" y="84"/>
                                  </a:lnTo>
                                  <a:lnTo>
                                    <a:pt x="45" y="118"/>
                                  </a:lnTo>
                                  <a:lnTo>
                                    <a:pt x="44" y="118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/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64092" name="Groupe 64092"/>
                        <wpg:cNvGrpSpPr>
                          <a:grpSpLocks noChangeAspect="1"/>
                        </wpg:cNvGrpSpPr>
                        <wpg:grpSpPr>
                          <a:xfrm>
                            <a:off x="80645" y="4826972"/>
                            <a:ext cx="1306273" cy="2505863"/>
                            <a:chOff x="80645" y="4649964"/>
                            <a:chExt cx="874712" cy="1677988"/>
                          </a:xfrm>
                        </wpg:grpSpPr>
                        <wps:wsp>
                          <wps:cNvPr id="64093" name="Forme libre 64093"/>
                          <wps:cNvSpPr>
                            <a:spLocks/>
                          </wps:cNvSpPr>
                          <wps:spPr bwMode="auto">
                            <a:xfrm>
                              <a:off x="118745" y="5189714"/>
                              <a:ext cx="198438" cy="714375"/>
                            </a:xfrm>
                            <a:custGeom>
                              <a:avLst/>
                              <a:gdLst>
                                <a:gd name="T0" fmla="*/ 0 w 125"/>
                                <a:gd name="T1" fmla="*/ 0 h 450"/>
                                <a:gd name="T2" fmla="*/ 41 w 125"/>
                                <a:gd name="T3" fmla="*/ 155 h 450"/>
                                <a:gd name="T4" fmla="*/ 86 w 125"/>
                                <a:gd name="T5" fmla="*/ 309 h 450"/>
                                <a:gd name="T6" fmla="*/ 125 w 125"/>
                                <a:gd name="T7" fmla="*/ 425 h 450"/>
                                <a:gd name="T8" fmla="*/ 125 w 125"/>
                                <a:gd name="T9" fmla="*/ 450 h 450"/>
                                <a:gd name="T10" fmla="*/ 79 w 125"/>
                                <a:gd name="T11" fmla="*/ 311 h 450"/>
                                <a:gd name="T12" fmla="*/ 41 w 125"/>
                                <a:gd name="T13" fmla="*/ 183 h 450"/>
                                <a:gd name="T14" fmla="*/ 7 w 125"/>
                                <a:gd name="T15" fmla="*/ 54 h 450"/>
                                <a:gd name="T16" fmla="*/ 0 w 125"/>
                                <a:gd name="T17" fmla="*/ 0 h 4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5" h="450">
                                  <a:moveTo>
                                    <a:pt x="0" y="0"/>
                                  </a:moveTo>
                                  <a:lnTo>
                                    <a:pt x="41" y="155"/>
                                  </a:lnTo>
                                  <a:lnTo>
                                    <a:pt x="86" y="309"/>
                                  </a:lnTo>
                                  <a:lnTo>
                                    <a:pt x="125" y="425"/>
                                  </a:lnTo>
                                  <a:lnTo>
                                    <a:pt x="125" y="450"/>
                                  </a:lnTo>
                                  <a:lnTo>
                                    <a:pt x="79" y="311"/>
                                  </a:lnTo>
                                  <a:lnTo>
                                    <a:pt x="41" y="183"/>
                                  </a:lnTo>
                                  <a:lnTo>
                                    <a:pt x="7" y="5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>
                                <a:alpha val="20000"/>
                              </a:srgbClr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94" name="Forme libre 64094"/>
                          <wps:cNvSpPr>
                            <a:spLocks/>
                          </wps:cNvSpPr>
                          <wps:spPr bwMode="auto">
                            <a:xfrm>
                              <a:off x="328295" y="5891389"/>
                              <a:ext cx="187325" cy="436563"/>
                            </a:xfrm>
                            <a:custGeom>
                              <a:avLst/>
                              <a:gdLst>
                                <a:gd name="T0" fmla="*/ 0 w 118"/>
                                <a:gd name="T1" fmla="*/ 0 h 275"/>
                                <a:gd name="T2" fmla="*/ 8 w 118"/>
                                <a:gd name="T3" fmla="*/ 20 h 275"/>
                                <a:gd name="T4" fmla="*/ 37 w 118"/>
                                <a:gd name="T5" fmla="*/ 96 h 275"/>
                                <a:gd name="T6" fmla="*/ 69 w 118"/>
                                <a:gd name="T7" fmla="*/ 170 h 275"/>
                                <a:gd name="T8" fmla="*/ 118 w 118"/>
                                <a:gd name="T9" fmla="*/ 275 h 275"/>
                                <a:gd name="T10" fmla="*/ 109 w 118"/>
                                <a:gd name="T11" fmla="*/ 275 h 275"/>
                                <a:gd name="T12" fmla="*/ 61 w 118"/>
                                <a:gd name="T13" fmla="*/ 174 h 275"/>
                                <a:gd name="T14" fmla="*/ 30 w 118"/>
                                <a:gd name="T15" fmla="*/ 100 h 275"/>
                                <a:gd name="T16" fmla="*/ 0 w 118"/>
                                <a:gd name="T17" fmla="*/ 26 h 275"/>
                                <a:gd name="T18" fmla="*/ 0 w 118"/>
                                <a:gd name="T19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18" h="275">
                                  <a:moveTo>
                                    <a:pt x="0" y="0"/>
                                  </a:moveTo>
                                  <a:lnTo>
                                    <a:pt x="8" y="20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69" y="170"/>
                                  </a:lnTo>
                                  <a:lnTo>
                                    <a:pt x="118" y="275"/>
                                  </a:lnTo>
                                  <a:lnTo>
                                    <a:pt x="109" y="275"/>
                                  </a:lnTo>
                                  <a:lnTo>
                                    <a:pt x="61" y="174"/>
                                  </a:lnTo>
                                  <a:lnTo>
                                    <a:pt x="30" y="10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>
                                <a:alpha val="20000"/>
                              </a:srgbClr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95" name="Forme libre 64095"/>
                          <wps:cNvSpPr>
                            <a:spLocks/>
                          </wps:cNvSpPr>
                          <wps:spPr bwMode="auto">
                            <a:xfrm>
                              <a:off x="80645" y="5010327"/>
                              <a:ext cx="31750" cy="192088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0 h 121"/>
                                <a:gd name="T2" fmla="*/ 16 w 20"/>
                                <a:gd name="T3" fmla="*/ 72 h 121"/>
                                <a:gd name="T4" fmla="*/ 20 w 20"/>
                                <a:gd name="T5" fmla="*/ 121 h 121"/>
                                <a:gd name="T6" fmla="*/ 18 w 20"/>
                                <a:gd name="T7" fmla="*/ 112 h 121"/>
                                <a:gd name="T8" fmla="*/ 0 w 20"/>
                                <a:gd name="T9" fmla="*/ 31 h 121"/>
                                <a:gd name="T10" fmla="*/ 0 w 20"/>
                                <a:gd name="T11" fmla="*/ 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0" h="121">
                                  <a:moveTo>
                                    <a:pt x="0" y="0"/>
                                  </a:moveTo>
                                  <a:lnTo>
                                    <a:pt x="16" y="72"/>
                                  </a:lnTo>
                                  <a:lnTo>
                                    <a:pt x="20" y="121"/>
                                  </a:lnTo>
                                  <a:lnTo>
                                    <a:pt x="18" y="112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>
                                <a:alpha val="20000"/>
                              </a:srgbClr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96" name="Forme libre 64096"/>
                          <wps:cNvSpPr>
                            <a:spLocks/>
                          </wps:cNvSpPr>
                          <wps:spPr bwMode="auto">
                            <a:xfrm>
                              <a:off x="112395" y="5202414"/>
                              <a:ext cx="250825" cy="1020763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0 h 643"/>
                                <a:gd name="T2" fmla="*/ 11 w 158"/>
                                <a:gd name="T3" fmla="*/ 46 h 643"/>
                                <a:gd name="T4" fmla="*/ 22 w 158"/>
                                <a:gd name="T5" fmla="*/ 129 h 643"/>
                                <a:gd name="T6" fmla="*/ 36 w 158"/>
                                <a:gd name="T7" fmla="*/ 211 h 643"/>
                                <a:gd name="T8" fmla="*/ 55 w 158"/>
                                <a:gd name="T9" fmla="*/ 301 h 643"/>
                                <a:gd name="T10" fmla="*/ 76 w 158"/>
                                <a:gd name="T11" fmla="*/ 389 h 643"/>
                                <a:gd name="T12" fmla="*/ 103 w 158"/>
                                <a:gd name="T13" fmla="*/ 476 h 643"/>
                                <a:gd name="T14" fmla="*/ 123 w 158"/>
                                <a:gd name="T15" fmla="*/ 533 h 643"/>
                                <a:gd name="T16" fmla="*/ 144 w 158"/>
                                <a:gd name="T17" fmla="*/ 588 h 643"/>
                                <a:gd name="T18" fmla="*/ 155 w 158"/>
                                <a:gd name="T19" fmla="*/ 632 h 643"/>
                                <a:gd name="T20" fmla="*/ 158 w 158"/>
                                <a:gd name="T21" fmla="*/ 643 h 643"/>
                                <a:gd name="T22" fmla="*/ 142 w 158"/>
                                <a:gd name="T23" fmla="*/ 608 h 643"/>
                                <a:gd name="T24" fmla="*/ 118 w 158"/>
                                <a:gd name="T25" fmla="*/ 544 h 643"/>
                                <a:gd name="T26" fmla="*/ 95 w 158"/>
                                <a:gd name="T27" fmla="*/ 478 h 643"/>
                                <a:gd name="T28" fmla="*/ 69 w 158"/>
                                <a:gd name="T29" fmla="*/ 391 h 643"/>
                                <a:gd name="T30" fmla="*/ 47 w 158"/>
                                <a:gd name="T31" fmla="*/ 302 h 643"/>
                                <a:gd name="T32" fmla="*/ 29 w 158"/>
                                <a:gd name="T33" fmla="*/ 212 h 643"/>
                                <a:gd name="T34" fmla="*/ 13 w 158"/>
                                <a:gd name="T35" fmla="*/ 107 h 643"/>
                                <a:gd name="T36" fmla="*/ 0 w 158"/>
                                <a:gd name="T37" fmla="*/ 0 h 6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58" h="643">
                                  <a:moveTo>
                                    <a:pt x="0" y="0"/>
                                  </a:moveTo>
                                  <a:lnTo>
                                    <a:pt x="11" y="46"/>
                                  </a:lnTo>
                                  <a:lnTo>
                                    <a:pt x="22" y="129"/>
                                  </a:lnTo>
                                  <a:lnTo>
                                    <a:pt x="36" y="211"/>
                                  </a:lnTo>
                                  <a:lnTo>
                                    <a:pt x="55" y="301"/>
                                  </a:lnTo>
                                  <a:lnTo>
                                    <a:pt x="76" y="389"/>
                                  </a:lnTo>
                                  <a:lnTo>
                                    <a:pt x="103" y="476"/>
                                  </a:lnTo>
                                  <a:lnTo>
                                    <a:pt x="123" y="533"/>
                                  </a:lnTo>
                                  <a:lnTo>
                                    <a:pt x="144" y="588"/>
                                  </a:lnTo>
                                  <a:lnTo>
                                    <a:pt x="155" y="632"/>
                                  </a:lnTo>
                                  <a:lnTo>
                                    <a:pt x="158" y="643"/>
                                  </a:lnTo>
                                  <a:lnTo>
                                    <a:pt x="142" y="608"/>
                                  </a:lnTo>
                                  <a:lnTo>
                                    <a:pt x="118" y="544"/>
                                  </a:lnTo>
                                  <a:lnTo>
                                    <a:pt x="95" y="478"/>
                                  </a:lnTo>
                                  <a:lnTo>
                                    <a:pt x="69" y="391"/>
                                  </a:lnTo>
                                  <a:lnTo>
                                    <a:pt x="47" y="302"/>
                                  </a:lnTo>
                                  <a:lnTo>
                                    <a:pt x="29" y="212"/>
                                  </a:lnTo>
                                  <a:lnTo>
                                    <a:pt x="13" y="1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>
                                <a:alpha val="20000"/>
                              </a:srgbClr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97" name="Forme libre 64097"/>
                          <wps:cNvSpPr>
                            <a:spLocks/>
                          </wps:cNvSpPr>
                          <wps:spPr bwMode="auto">
                            <a:xfrm>
                              <a:off x="375920" y="6215239"/>
                              <a:ext cx="52388" cy="112713"/>
                            </a:xfrm>
                            <a:custGeom>
                              <a:avLst/>
                              <a:gdLst>
                                <a:gd name="T0" fmla="*/ 0 w 33"/>
                                <a:gd name="T1" fmla="*/ 0 h 71"/>
                                <a:gd name="T2" fmla="*/ 33 w 33"/>
                                <a:gd name="T3" fmla="*/ 71 h 71"/>
                                <a:gd name="T4" fmla="*/ 24 w 33"/>
                                <a:gd name="T5" fmla="*/ 71 h 71"/>
                                <a:gd name="T6" fmla="*/ 11 w 33"/>
                                <a:gd name="T7" fmla="*/ 36 h 71"/>
                                <a:gd name="T8" fmla="*/ 0 w 33"/>
                                <a:gd name="T9" fmla="*/ 0 h 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3" h="71">
                                  <a:moveTo>
                                    <a:pt x="0" y="0"/>
                                  </a:moveTo>
                                  <a:lnTo>
                                    <a:pt x="33" y="71"/>
                                  </a:lnTo>
                                  <a:lnTo>
                                    <a:pt x="24" y="71"/>
                                  </a:lnTo>
                                  <a:lnTo>
                                    <a:pt x="11" y="3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>
                                <a:alpha val="20000"/>
                              </a:srgbClr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98" name="Forme libre 64098"/>
                          <wps:cNvSpPr>
                            <a:spLocks/>
                          </wps:cNvSpPr>
                          <wps:spPr bwMode="auto">
                            <a:xfrm>
                              <a:off x="106045" y="5124627"/>
                              <a:ext cx="23813" cy="150813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0 h 95"/>
                                <a:gd name="T2" fmla="*/ 8 w 15"/>
                                <a:gd name="T3" fmla="*/ 37 h 95"/>
                                <a:gd name="T4" fmla="*/ 8 w 15"/>
                                <a:gd name="T5" fmla="*/ 41 h 95"/>
                                <a:gd name="T6" fmla="*/ 15 w 15"/>
                                <a:gd name="T7" fmla="*/ 95 h 95"/>
                                <a:gd name="T8" fmla="*/ 4 w 15"/>
                                <a:gd name="T9" fmla="*/ 49 h 95"/>
                                <a:gd name="T10" fmla="*/ 0 w 15"/>
                                <a:gd name="T11" fmla="*/ 0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" h="95">
                                  <a:moveTo>
                                    <a:pt x="0" y="0"/>
                                  </a:moveTo>
                                  <a:lnTo>
                                    <a:pt x="8" y="37"/>
                                  </a:lnTo>
                                  <a:lnTo>
                                    <a:pt x="8" y="41"/>
                                  </a:lnTo>
                                  <a:lnTo>
                                    <a:pt x="15" y="95"/>
                                  </a:lnTo>
                                  <a:lnTo>
                                    <a:pt x="4" y="4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>
                                <a:alpha val="20000"/>
                              </a:srgbClr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099" name="Forme libre 64099"/>
                          <wps:cNvSpPr>
                            <a:spLocks/>
                          </wps:cNvSpPr>
                          <wps:spPr bwMode="auto">
                            <a:xfrm>
                              <a:off x="317182" y="4649964"/>
                              <a:ext cx="638175" cy="1241425"/>
                            </a:xfrm>
                            <a:custGeom>
                              <a:avLst/>
                              <a:gdLst>
                                <a:gd name="T0" fmla="*/ 402 w 402"/>
                                <a:gd name="T1" fmla="*/ 0 h 782"/>
                                <a:gd name="T2" fmla="*/ 402 w 402"/>
                                <a:gd name="T3" fmla="*/ 1 h 782"/>
                                <a:gd name="T4" fmla="*/ 363 w 402"/>
                                <a:gd name="T5" fmla="*/ 39 h 782"/>
                                <a:gd name="T6" fmla="*/ 325 w 402"/>
                                <a:gd name="T7" fmla="*/ 79 h 782"/>
                                <a:gd name="T8" fmla="*/ 290 w 402"/>
                                <a:gd name="T9" fmla="*/ 121 h 782"/>
                                <a:gd name="T10" fmla="*/ 255 w 402"/>
                                <a:gd name="T11" fmla="*/ 164 h 782"/>
                                <a:gd name="T12" fmla="*/ 211 w 402"/>
                                <a:gd name="T13" fmla="*/ 222 h 782"/>
                                <a:gd name="T14" fmla="*/ 171 w 402"/>
                                <a:gd name="T15" fmla="*/ 284 h 782"/>
                                <a:gd name="T16" fmla="*/ 133 w 402"/>
                                <a:gd name="T17" fmla="*/ 346 h 782"/>
                                <a:gd name="T18" fmla="*/ 100 w 402"/>
                                <a:gd name="T19" fmla="*/ 411 h 782"/>
                                <a:gd name="T20" fmla="*/ 71 w 402"/>
                                <a:gd name="T21" fmla="*/ 478 h 782"/>
                                <a:gd name="T22" fmla="*/ 45 w 402"/>
                                <a:gd name="T23" fmla="*/ 546 h 782"/>
                                <a:gd name="T24" fmla="*/ 27 w 402"/>
                                <a:gd name="T25" fmla="*/ 617 h 782"/>
                                <a:gd name="T26" fmla="*/ 13 w 402"/>
                                <a:gd name="T27" fmla="*/ 689 h 782"/>
                                <a:gd name="T28" fmla="*/ 7 w 402"/>
                                <a:gd name="T29" fmla="*/ 761 h 782"/>
                                <a:gd name="T30" fmla="*/ 7 w 402"/>
                                <a:gd name="T31" fmla="*/ 782 h 782"/>
                                <a:gd name="T32" fmla="*/ 0 w 402"/>
                                <a:gd name="T33" fmla="*/ 765 h 782"/>
                                <a:gd name="T34" fmla="*/ 1 w 402"/>
                                <a:gd name="T35" fmla="*/ 761 h 782"/>
                                <a:gd name="T36" fmla="*/ 7 w 402"/>
                                <a:gd name="T37" fmla="*/ 688 h 782"/>
                                <a:gd name="T38" fmla="*/ 21 w 402"/>
                                <a:gd name="T39" fmla="*/ 616 h 782"/>
                                <a:gd name="T40" fmla="*/ 40 w 402"/>
                                <a:gd name="T41" fmla="*/ 545 h 782"/>
                                <a:gd name="T42" fmla="*/ 66 w 402"/>
                                <a:gd name="T43" fmla="*/ 475 h 782"/>
                                <a:gd name="T44" fmla="*/ 95 w 402"/>
                                <a:gd name="T45" fmla="*/ 409 h 782"/>
                                <a:gd name="T46" fmla="*/ 130 w 402"/>
                                <a:gd name="T47" fmla="*/ 343 h 782"/>
                                <a:gd name="T48" fmla="*/ 167 w 402"/>
                                <a:gd name="T49" fmla="*/ 281 h 782"/>
                                <a:gd name="T50" fmla="*/ 209 w 402"/>
                                <a:gd name="T51" fmla="*/ 220 h 782"/>
                                <a:gd name="T52" fmla="*/ 253 w 402"/>
                                <a:gd name="T53" fmla="*/ 163 h 782"/>
                                <a:gd name="T54" fmla="*/ 287 w 402"/>
                                <a:gd name="T55" fmla="*/ 120 h 782"/>
                                <a:gd name="T56" fmla="*/ 324 w 402"/>
                                <a:gd name="T57" fmla="*/ 78 h 782"/>
                                <a:gd name="T58" fmla="*/ 362 w 402"/>
                                <a:gd name="T59" fmla="*/ 38 h 782"/>
                                <a:gd name="T60" fmla="*/ 402 w 402"/>
                                <a:gd name="T61" fmla="*/ 0 h 7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402" h="782">
                                  <a:moveTo>
                                    <a:pt x="402" y="0"/>
                                  </a:moveTo>
                                  <a:lnTo>
                                    <a:pt x="402" y="1"/>
                                  </a:lnTo>
                                  <a:lnTo>
                                    <a:pt x="363" y="39"/>
                                  </a:lnTo>
                                  <a:lnTo>
                                    <a:pt x="325" y="79"/>
                                  </a:lnTo>
                                  <a:lnTo>
                                    <a:pt x="290" y="121"/>
                                  </a:lnTo>
                                  <a:lnTo>
                                    <a:pt x="255" y="164"/>
                                  </a:lnTo>
                                  <a:lnTo>
                                    <a:pt x="211" y="222"/>
                                  </a:lnTo>
                                  <a:lnTo>
                                    <a:pt x="171" y="284"/>
                                  </a:lnTo>
                                  <a:lnTo>
                                    <a:pt x="133" y="346"/>
                                  </a:lnTo>
                                  <a:lnTo>
                                    <a:pt x="100" y="411"/>
                                  </a:lnTo>
                                  <a:lnTo>
                                    <a:pt x="71" y="478"/>
                                  </a:lnTo>
                                  <a:lnTo>
                                    <a:pt x="45" y="546"/>
                                  </a:lnTo>
                                  <a:lnTo>
                                    <a:pt x="27" y="617"/>
                                  </a:lnTo>
                                  <a:lnTo>
                                    <a:pt x="13" y="689"/>
                                  </a:lnTo>
                                  <a:lnTo>
                                    <a:pt x="7" y="761"/>
                                  </a:lnTo>
                                  <a:lnTo>
                                    <a:pt x="7" y="782"/>
                                  </a:lnTo>
                                  <a:lnTo>
                                    <a:pt x="0" y="765"/>
                                  </a:lnTo>
                                  <a:lnTo>
                                    <a:pt x="1" y="761"/>
                                  </a:lnTo>
                                  <a:lnTo>
                                    <a:pt x="7" y="688"/>
                                  </a:lnTo>
                                  <a:lnTo>
                                    <a:pt x="21" y="616"/>
                                  </a:lnTo>
                                  <a:lnTo>
                                    <a:pt x="40" y="545"/>
                                  </a:lnTo>
                                  <a:lnTo>
                                    <a:pt x="66" y="475"/>
                                  </a:lnTo>
                                  <a:lnTo>
                                    <a:pt x="95" y="409"/>
                                  </a:lnTo>
                                  <a:lnTo>
                                    <a:pt x="130" y="343"/>
                                  </a:lnTo>
                                  <a:lnTo>
                                    <a:pt x="167" y="281"/>
                                  </a:lnTo>
                                  <a:lnTo>
                                    <a:pt x="209" y="220"/>
                                  </a:lnTo>
                                  <a:lnTo>
                                    <a:pt x="253" y="163"/>
                                  </a:lnTo>
                                  <a:lnTo>
                                    <a:pt x="287" y="120"/>
                                  </a:lnTo>
                                  <a:lnTo>
                                    <a:pt x="324" y="78"/>
                                  </a:lnTo>
                                  <a:lnTo>
                                    <a:pt x="362" y="38"/>
                                  </a:lnTo>
                                  <a:lnTo>
                                    <a:pt x="40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>
                                <a:alpha val="20000"/>
                              </a:srgbClr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100" name="Forme libre 64100"/>
                          <wps:cNvSpPr>
                            <a:spLocks/>
                          </wps:cNvSpPr>
                          <wps:spPr bwMode="auto">
                            <a:xfrm>
                              <a:off x="317182" y="5904089"/>
                              <a:ext cx="58738" cy="311150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0 h 196"/>
                                <a:gd name="T2" fmla="*/ 6 w 37"/>
                                <a:gd name="T3" fmla="*/ 15 h 196"/>
                                <a:gd name="T4" fmla="*/ 7 w 37"/>
                                <a:gd name="T5" fmla="*/ 18 h 196"/>
                                <a:gd name="T6" fmla="*/ 12 w 37"/>
                                <a:gd name="T7" fmla="*/ 80 h 196"/>
                                <a:gd name="T8" fmla="*/ 21 w 37"/>
                                <a:gd name="T9" fmla="*/ 134 h 196"/>
                                <a:gd name="T10" fmla="*/ 33 w 37"/>
                                <a:gd name="T11" fmla="*/ 188 h 196"/>
                                <a:gd name="T12" fmla="*/ 37 w 37"/>
                                <a:gd name="T13" fmla="*/ 196 h 196"/>
                                <a:gd name="T14" fmla="*/ 22 w 37"/>
                                <a:gd name="T15" fmla="*/ 162 h 196"/>
                                <a:gd name="T16" fmla="*/ 15 w 37"/>
                                <a:gd name="T17" fmla="*/ 146 h 196"/>
                                <a:gd name="T18" fmla="*/ 5 w 37"/>
                                <a:gd name="T19" fmla="*/ 81 h 196"/>
                                <a:gd name="T20" fmla="*/ 1 w 37"/>
                                <a:gd name="T21" fmla="*/ 40 h 196"/>
                                <a:gd name="T22" fmla="*/ 0 w 37"/>
                                <a:gd name="T23" fmla="*/ 0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37" h="196">
                                  <a:moveTo>
                                    <a:pt x="0" y="0"/>
                                  </a:moveTo>
                                  <a:lnTo>
                                    <a:pt x="6" y="15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12" y="80"/>
                                  </a:lnTo>
                                  <a:lnTo>
                                    <a:pt x="21" y="134"/>
                                  </a:lnTo>
                                  <a:lnTo>
                                    <a:pt x="33" y="188"/>
                                  </a:lnTo>
                                  <a:lnTo>
                                    <a:pt x="37" y="196"/>
                                  </a:lnTo>
                                  <a:lnTo>
                                    <a:pt x="22" y="162"/>
                                  </a:lnTo>
                                  <a:lnTo>
                                    <a:pt x="15" y="146"/>
                                  </a:lnTo>
                                  <a:lnTo>
                                    <a:pt x="5" y="81"/>
                                  </a:lnTo>
                                  <a:lnTo>
                                    <a:pt x="1" y="4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>
                                <a:alpha val="20000"/>
                              </a:srgbClr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101" name="Forme libre 64101"/>
                          <wps:cNvSpPr>
                            <a:spLocks/>
                          </wps:cNvSpPr>
                          <wps:spPr bwMode="auto">
                            <a:xfrm>
                              <a:off x="363220" y="6223177"/>
                              <a:ext cx="49213" cy="104775"/>
                            </a:xfrm>
                            <a:custGeom>
                              <a:avLst/>
                              <a:gdLst>
                                <a:gd name="T0" fmla="*/ 0 w 31"/>
                                <a:gd name="T1" fmla="*/ 0 h 66"/>
                                <a:gd name="T2" fmla="*/ 31 w 31"/>
                                <a:gd name="T3" fmla="*/ 66 h 66"/>
                                <a:gd name="T4" fmla="*/ 24 w 31"/>
                                <a:gd name="T5" fmla="*/ 66 h 66"/>
                                <a:gd name="T6" fmla="*/ 0 w 31"/>
                                <a:gd name="T7" fmla="*/ 0 h 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1" h="66">
                                  <a:moveTo>
                                    <a:pt x="0" y="0"/>
                                  </a:moveTo>
                                  <a:lnTo>
                                    <a:pt x="31" y="66"/>
                                  </a:lnTo>
                                  <a:lnTo>
                                    <a:pt x="24" y="6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>
                                <a:alpha val="20000"/>
                              </a:srgbClr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102" name="Forme libre 64102"/>
                          <wps:cNvSpPr>
                            <a:spLocks/>
                          </wps:cNvSpPr>
                          <wps:spPr bwMode="auto">
                            <a:xfrm>
                              <a:off x="317182" y="5864402"/>
                              <a:ext cx="11113" cy="68263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43"/>
                                <a:gd name="T2" fmla="*/ 7 w 7"/>
                                <a:gd name="T3" fmla="*/ 17 h 43"/>
                                <a:gd name="T4" fmla="*/ 7 w 7"/>
                                <a:gd name="T5" fmla="*/ 43 h 43"/>
                                <a:gd name="T6" fmla="*/ 6 w 7"/>
                                <a:gd name="T7" fmla="*/ 40 h 43"/>
                                <a:gd name="T8" fmla="*/ 0 w 7"/>
                                <a:gd name="T9" fmla="*/ 25 h 43"/>
                                <a:gd name="T10" fmla="*/ 0 w 7"/>
                                <a:gd name="T11" fmla="*/ 0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" h="43">
                                  <a:moveTo>
                                    <a:pt x="0" y="0"/>
                                  </a:moveTo>
                                  <a:lnTo>
                                    <a:pt x="7" y="17"/>
                                  </a:lnTo>
                                  <a:lnTo>
                                    <a:pt x="7" y="43"/>
                                  </a:lnTo>
                                  <a:lnTo>
                                    <a:pt x="6" y="40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>
                                <a:alpha val="20000"/>
                              </a:srgbClr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103" name="Forme libre 64103"/>
                          <wps:cNvSpPr>
                            <a:spLocks/>
                          </wps:cNvSpPr>
                          <wps:spPr bwMode="auto">
                            <a:xfrm>
                              <a:off x="340995" y="6135864"/>
                              <a:ext cx="73025" cy="192088"/>
                            </a:xfrm>
                            <a:custGeom>
                              <a:avLst/>
                              <a:gdLst>
                                <a:gd name="T0" fmla="*/ 0 w 46"/>
                                <a:gd name="T1" fmla="*/ 0 h 121"/>
                                <a:gd name="T2" fmla="*/ 7 w 46"/>
                                <a:gd name="T3" fmla="*/ 16 h 121"/>
                                <a:gd name="T4" fmla="*/ 22 w 46"/>
                                <a:gd name="T5" fmla="*/ 50 h 121"/>
                                <a:gd name="T6" fmla="*/ 33 w 46"/>
                                <a:gd name="T7" fmla="*/ 86 h 121"/>
                                <a:gd name="T8" fmla="*/ 46 w 46"/>
                                <a:gd name="T9" fmla="*/ 121 h 121"/>
                                <a:gd name="T10" fmla="*/ 45 w 46"/>
                                <a:gd name="T11" fmla="*/ 121 h 121"/>
                                <a:gd name="T12" fmla="*/ 14 w 46"/>
                                <a:gd name="T13" fmla="*/ 55 h 121"/>
                                <a:gd name="T14" fmla="*/ 11 w 46"/>
                                <a:gd name="T15" fmla="*/ 44 h 121"/>
                                <a:gd name="T16" fmla="*/ 0 w 46"/>
                                <a:gd name="T17" fmla="*/ 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46" h="121">
                                  <a:moveTo>
                                    <a:pt x="0" y="0"/>
                                  </a:moveTo>
                                  <a:lnTo>
                                    <a:pt x="7" y="16"/>
                                  </a:lnTo>
                                  <a:lnTo>
                                    <a:pt x="22" y="50"/>
                                  </a:lnTo>
                                  <a:lnTo>
                                    <a:pt x="33" y="86"/>
                                  </a:lnTo>
                                  <a:lnTo>
                                    <a:pt x="46" y="121"/>
                                  </a:lnTo>
                                  <a:lnTo>
                                    <a:pt x="45" y="121"/>
                                  </a:lnTo>
                                  <a:lnTo>
                                    <a:pt x="14" y="55"/>
                                  </a:lnTo>
                                  <a:lnTo>
                                    <a:pt x="11" y="4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>
                                <a:alpha val="20000"/>
                              </a:srgbClr>
                            </a:solidFill>
                            <a:ln w="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15E792" id="Groupe 64078" o:spid="_x0000_s1026" style="position:absolute;margin-left:158.65pt;margin-top:310.9pt;width:209.85pt;height:386.65pt;rotation:1438808fd;flip:x;z-index:-251657216;mso-position-horizontal:right;mso-position-horizontal-relative:margin;mso-width-relative:margin" coordorigin="806,42118" coordsize="13062,31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">
                <v:group id="Groupe 64079" o:spid="_x0000_s1027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">
                  <o:lock v:ext="edit" aspectratio="t"/>
                  <v:shape id="Forme libre 64080" o:spid="_x0000_s1028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" path="m,l39,152,84,304r38,113l122,440,76,306,39,180,6,53,,xe" fillcolor="#44546a" strokecolor="#f4b083 [1941]" strokeweight="0">
                    <v:path arrowok="t" o:connecttype="custom" o:connectlocs="0,0;61913,241300;133350,482600;193675,661988;193675,698500;120650,485775;61913,285750;9525,84138;0,0" o:connectangles="0,0,0,0,0,0,0,0,0"/>
                  </v:shape>
                  <v:shape id="Forme libre 64081" o:spid="_x0000_s1029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" path="m,l8,19,37,93r30,74l116,269r-8,l60,169,30,98,1,25,,xe" fillcolor="#44546a" strokecolor="#f4b083 [1941]" strokeweight="0">
                    <v:path arrowok="t" o:connecttype="custom" o:connectlocs="0,0;12700,30163;58738,147638;106363,265113;184150,427038;171450,427038;95250,268288;47625,155575;1588,39688;0,0" o:connectangles="0,0,0,0,0,0,0,0,0,0"/>
                  </v:shape>
                  <v:shape id="Forme libre 64082" o:spid="_x0000_s1030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" path="m,l,,1,79r2,80l12,317,23,476,39,634,58,792,83,948r24,138l135,1223r5,49l138,1262,105,1106,77,949,53,792,35,634,20,476,9,317,2,159,,79,,xe" fillcolor="#44546a" strokecolor="#f4b083 [1941]" strokeweight="0">
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</v:shape>
                  <v:shape id="Forme libre 64083" o:spid="_x0000_s1031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" path="m45,r,l35,66r-9,67l14,267,6,401,3,534,6,669r8,134l18,854r,-3l9,814,8,803,1,669,,534,3,401,12,267,25,132,34,66,45,xe" fillcolor="#44546a" strokecolor="#f4b083 [1941]" strokeweight="0">
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</v:shape>
                  <v:shape id="Forme libre 64084" o:spid="_x0000_s1032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" path="m,l10,44r11,82l34,207r19,86l75,380r25,86l120,521r21,55l152,618r2,11l140,595,115,532,93,468,67,383,47,295,28,207,12,104,,xe" fillcolor="#44546a" strokecolor="#f4b083 [1941]" strokeweight="0">
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</v:shape>
                  <v:shape id="Forme libre 64085" o:spid="_x0000_s1033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" path="m,l33,69r-9,l12,35,,xe" fillcolor="#44546a" strokecolor="#f4b083 [1941]" strokeweight="0">
                    <v:path arrowok="t" o:connecttype="custom" o:connectlocs="0,0;52388,109538;38100,109538;19050,55563;0,0" o:connectangles="0,0,0,0,0"/>
                  </v:shape>
                  <v:shape id="Forme libre 64086" o:spid="_x0000_s1034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" path="m,l9,37r,3l15,93,5,49,,xe" fillcolor="#44546a" strokecolor="#f4b083 [1941]" strokeweight="0">
                    <v:path arrowok="t" o:connecttype="custom" o:connectlocs="0,0;14288,58738;14288,63500;23813,147638;7938,77788;0,0" o:connectangles="0,0,0,0,0,0"/>
                  </v:shape>
                  <v:shape id="Forme libre 64087" o:spid="_x0000_s1035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44546a" strokecolor="#f4b083 [1941]" strokeweight="0">
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</v:shape>
                  <v:shape id="Forme libre 64088" o:spid="_x0000_s1036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" path="m,l6,16r1,3l11,80r9,52l33,185r3,9l21,161,15,145,5,81,1,41,,xe" fillcolor="#44546a" strokecolor="#f4b083 [1941]" strokeweight="0">
                    <v:path arrowok="t" o:connecttype="custom" o:connectlocs="0,0;9525,25400;11113,30163;17463,127000;31750,209550;52388,293688;57150,307975;33338,255588;23813,230188;7938,128588;1588,65088;0,0" o:connectangles="0,0,0,0,0,0,0,0,0,0,0,0"/>
                  </v:shape>
                  <v:shape id="Forme libre 64089" o:spid="_x0000_s1037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" path="m,l31,65r-8,l,xe" fillcolor="#44546a" strokecolor="#f4b083 [1941]" strokeweight="0">
                    <v:path arrowok="t" o:connecttype="custom" o:connectlocs="0,0;49213,103188;36513,103188;0,0" o:connectangles="0,0,0,0"/>
                  </v:shape>
                  <v:shape id="Forme libre 64090" o:spid="_x0000_s1038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" path="m,l6,17,7,42,6,39,,23,,xe" fillcolor="#44546a" strokecolor="#f4b083 [1941]" strokeweight="0">
                    <v:path arrowok="t" o:connecttype="custom" o:connectlocs="0,0;9525,26988;11113,66675;9525,61913;0,36513;0,0" o:connectangles="0,0,0,0,0,0"/>
                  </v:shape>
                  <v:shape id="Forme libre 64091" o:spid="_x0000_s1039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" path="m,l6,16,21,49,33,84r12,34l44,118,13,53,11,42,,xe" fillcolor="#44546a" strokecolor="#f4b083 [1941]" strokeweight="0">
                    <v:path arrowok="t" o:connecttype="custom" o:connectlocs="0,0;9525,25400;33338,77788;52388,133350;71438,187325;69850,187325;20638,84138;17463,66675;0,0" o:connectangles="0,0,0,0,0,0,0,0,0"/>
                  </v:shape>
                </v:group>
                <v:group id="Groupe 64092" o:spid="_x0000_s1040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H5DxwAAAN4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fgzmo7g7064AnLxCwAA//8DAFBLAQItABQABgAIAAAAIQDb4fbL7gAAAIUBAAATAAAAAAAA&#10;AAAAAAAAAAAAAABbQ29udGVudF9UeXBlc10ueG1sUEsBAi0AFAAGAAgAAAAhAFr0LFu/AAAAFQEA&#10;AAsAAAAAAAAAAAAAAAAAHwEAAF9yZWxzLy5yZWxzUEsBAi0AFAAGAAgAAAAhAIGEfkPHAAAA3gAA&#10;AA8AAAAAAAAAAAAAAAAABwIAAGRycy9kb3ducmV2LnhtbFBLBQYAAAAAAwADALcAAAD7AgAAAAA=&#10;">
                  <o:lock v:ext="edit" aspectratio="t"/>
                  <v:shape id="Forme libre 64093" o:spid="_x0000_s1041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" path="m,l41,155,86,309r39,116l125,450,79,311,41,183,7,54,,xe" fillcolor="#44546a" strokecolor="#f4b083 [1941]" strokeweight="0">
                    <v:fill opacity="13107f"/>
                    <v:path arrowok="t" o:connecttype="custom" o:connectlocs="0,0;65088,246063;136525,490538;198438,674688;198438,714375;125413,493713;65088,290513;11113,85725;0,0" o:connectangles="0,0,0,0,0,0,0,0,0"/>
                  </v:shape>
                  <v:shape id="Forme libre 64094" o:spid="_x0000_s1042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" path="m,l8,20,37,96r32,74l118,275r-9,l61,174,30,100,,26,,xe" fillcolor="#44546a" strokecolor="#f4b083 [1941]" strokeweight="0">
                    <v:fill opacity="13107f"/>
                    <v:path arrowok="t" o:connecttype="custom" o:connectlocs="0,0;12700,31750;58738,152400;109538,269875;187325,436563;173038,436563;96838,276225;47625,158750;0,41275;0,0" o:connectangles="0,0,0,0,0,0,0,0,0,0"/>
                  </v:shape>
                  <v:shape id="Forme libre 64095" o:spid="_x0000_s1043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" path="m,l16,72r4,49l18,112,,31,,xe" fillcolor="#44546a" strokecolor="#f4b083 [1941]" strokeweight="0">
                    <v:fill opacity="13107f"/>
                    <v:path arrowok="t" o:connecttype="custom" o:connectlocs="0,0;25400,114300;31750,192088;28575,177800;0,49213;0,0" o:connectangles="0,0,0,0,0,0"/>
                  </v:shape>
                  <v:shape id="Forme libre 64096" o:spid="_x0000_s1044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" path="m,l11,46r11,83l36,211r19,90l76,389r27,87l123,533r21,55l155,632r3,11l142,608,118,544,95,478,69,391,47,302,29,212,13,107,,xe" fillcolor="#44546a" strokecolor="#f4b083 [1941]" strokeweight="0">
                    <v:fill opacity="13107f"/>
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</v:shape>
                  <v:shape id="Forme libre 64097" o:spid="_x0000_s1045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" path="m,l33,71r-9,l11,36,,xe" fillcolor="#44546a" strokecolor="#f4b083 [1941]" strokeweight="0">
                    <v:fill opacity="13107f"/>
                    <v:path arrowok="t" o:connecttype="custom" o:connectlocs="0,0;52388,112713;38100,112713;17463,57150;0,0" o:connectangles="0,0,0,0,0"/>
                  </v:shape>
                  <v:shape id="Forme libre 64098" o:spid="_x0000_s1046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" path="m,l8,37r,4l15,95,4,49,,xe" fillcolor="#44546a" strokecolor="#f4b083 [1941]" strokeweight="0">
                    <v:fill opacity="13107f"/>
                    <v:path arrowok="t" o:connecttype="custom" o:connectlocs="0,0;12700,58738;12700,65088;23813,150813;6350,77788;0,0" o:connectangles="0,0,0,0,0,0"/>
                  </v:shape>
                  <v:shape id="Forme libre 64099" o:spid="_x0000_s1047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" strokecolor="#f4b083 [1941]" strokeweight="0">
                    <v:fill opacity="13107f"/>
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</v:shape>
                  <v:shape id="Forme libre 64100" o:spid="_x0000_s1048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" path="m,l6,15r1,3l12,80r9,54l33,188r4,8l22,162,15,146,5,81,1,40,,xe" fillcolor="#44546a" strokecolor="#f4b083 [1941]" strokeweight="0">
                    <v:fill opacity="13107f"/>
                    <v:path arrowok="t" o:connecttype="custom" o:connectlocs="0,0;9525,23813;11113,28575;19050,127000;33338,212725;52388,298450;58738,311150;34925,257175;23813,231775;7938,128588;1588,63500;0,0" o:connectangles="0,0,0,0,0,0,0,0,0,0,0,0"/>
                  </v:shape>
                  <v:shape id="Forme libre 64101" o:spid="_x0000_s1049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" path="m,l31,66r-7,l,xe" fillcolor="#44546a" strokecolor="#f4b083 [1941]" strokeweight="0">
                    <v:fill opacity="13107f"/>
                    <v:path arrowok="t" o:connecttype="custom" o:connectlocs="0,0;49213,104775;38100,104775;0,0" o:connectangles="0,0,0,0"/>
                  </v:shape>
                  <v:shape id="Forme libre 64102" o:spid="_x0000_s1050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" path="m,l7,17r,26l6,40,,25,,xe" fillcolor="#44546a" strokecolor="#f4b083 [1941]" strokeweight="0">
                    <v:fill opacity="13107f"/>
                    <v:path arrowok="t" o:connecttype="custom" o:connectlocs="0,0;11113,26988;11113,68263;9525,63500;0,39688;0,0" o:connectangles="0,0,0,0,0,0"/>
                  </v:shape>
                  <v:shape id="Forme libre 64103" o:spid="_x0000_s1051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" path="m,l7,16,22,50,33,86r13,35l45,121,14,55,11,44,,xe" fillcolor="#44546a" strokecolor="#f4b083 [1941]" strokeweight="0">
                    <v:fill opacity="13107f"/>
                    <v:path arrowok="t" o:connecttype="custom" o:connectlocs="0,0;11113,25400;34925,79375;52388,136525;73025,192088;71438,192088;22225,87313;17463,69850;0,0" o:connectangles="0,0,0,0,0,0,0,0,0"/>
                  </v:shape>
                </v:group>
                <w10:wrap anchorx="margin"/>
              </v:group>
            </w:pict>
          </mc:Fallback>
        </mc:AlternateContent>
      </w:r>
      <w:r w:rsidR="00582A2E">
        <w:rPr>
          <w:rFonts w:ascii="Arial" w:hAnsi="Arial" w:cs="Arial"/>
          <w:bCs/>
        </w:rPr>
        <w:br w:type="page"/>
      </w:r>
    </w:p>
    <w:p w14:paraId="09944578" w14:textId="22A2780F" w:rsidR="004F6456" w:rsidRPr="00C9553E" w:rsidRDefault="00D9052F" w:rsidP="004F6456">
      <w:pPr>
        <w:pStyle w:val="Titre"/>
        <w:jc w:val="center"/>
        <w:rPr>
          <w:rFonts w:eastAsia="Tahoma" w:cs="Arial"/>
          <w:kern w:val="2"/>
          <w:sz w:val="48"/>
          <w:szCs w:val="48"/>
          <w:lang w:eastAsia="zh-CN" w:bidi="ar-SA"/>
        </w:rPr>
      </w:pPr>
      <w:r w:rsidRPr="00D9052F">
        <w:rPr>
          <w:sz w:val="48"/>
          <w:szCs w:val="48"/>
        </w:rPr>
        <w:lastRenderedPageBreak/>
        <w:t>Virtualisation avancée</w:t>
      </w:r>
    </w:p>
    <w:p w14:paraId="1839CAF0" w14:textId="77777777" w:rsidR="004F6456" w:rsidRDefault="004F6456" w:rsidP="004F6456">
      <w:pPr>
        <w:jc w:val="center"/>
      </w:pPr>
    </w:p>
    <w:p w14:paraId="1B499F28" w14:textId="4C32CC31" w:rsidR="004F6456" w:rsidRDefault="004F6456" w:rsidP="009325B9">
      <w:pPr>
        <w:jc w:val="center"/>
        <w:rPr>
          <w:szCs w:val="22"/>
        </w:rPr>
      </w:pPr>
      <w:r>
        <w:rPr>
          <w:szCs w:val="22"/>
        </w:rPr>
        <w:t>Le but de ce TP est de se familiariser avec l</w:t>
      </w:r>
      <w:r w:rsidR="00D9052F">
        <w:rPr>
          <w:szCs w:val="22"/>
        </w:rPr>
        <w:t>a</w:t>
      </w:r>
      <w:r>
        <w:rPr>
          <w:szCs w:val="22"/>
        </w:rPr>
        <w:t xml:space="preserve"> </w:t>
      </w:r>
      <w:r w:rsidR="00D9052F" w:rsidRPr="00D9052F">
        <w:rPr>
          <w:szCs w:val="22"/>
        </w:rPr>
        <w:t>Virtualisation avancée</w:t>
      </w:r>
      <w:r>
        <w:rPr>
          <w:szCs w:val="22"/>
        </w:rPr>
        <w:t>.</w:t>
      </w:r>
    </w:p>
    <w:p w14:paraId="726B7980" w14:textId="764D351D" w:rsidR="00674436" w:rsidRDefault="00674436">
      <w:pPr>
        <w:widowControl/>
        <w:suppressAutoHyphens w:val="0"/>
        <w:rPr>
          <w:szCs w:val="22"/>
        </w:rPr>
      </w:pPr>
      <w:r>
        <w:rPr>
          <w:szCs w:val="22"/>
        </w:rPr>
        <w:br w:type="page"/>
      </w:r>
    </w:p>
    <w:p w14:paraId="0AFB8177" w14:textId="77777777" w:rsidR="004F6456" w:rsidRDefault="004F6456" w:rsidP="009325B9">
      <w:pPr>
        <w:jc w:val="center"/>
        <w:rPr>
          <w:szCs w:val="22"/>
        </w:rPr>
      </w:pPr>
    </w:p>
    <w:p w14:paraId="4A97472F" w14:textId="77777777" w:rsidR="004F6456" w:rsidRPr="00E92BAD" w:rsidRDefault="004F6456" w:rsidP="004F6456">
      <w:pPr>
        <w:pStyle w:val="Normal1"/>
        <w:ind w:left="0" w:firstLine="0"/>
      </w:pPr>
    </w:p>
    <w:p w14:paraId="20F198F9" w14:textId="7E049400" w:rsidR="008937F5" w:rsidRPr="00900103" w:rsidRDefault="004F6456" w:rsidP="004F6456">
      <w:pPr>
        <w:pStyle w:val="Titre"/>
        <w:jc w:val="center"/>
        <w:rPr>
          <w:sz w:val="44"/>
          <w:szCs w:val="44"/>
        </w:rPr>
      </w:pPr>
      <w:r w:rsidRPr="00900103">
        <w:rPr>
          <w:sz w:val="44"/>
          <w:szCs w:val="44"/>
        </w:rPr>
        <w:t>N’oubliez pas le NETTOYAGE</w:t>
      </w:r>
      <w:r w:rsidR="006C62EA">
        <w:rPr>
          <w:sz w:val="44"/>
          <w:szCs w:val="44"/>
        </w:rPr>
        <w:t xml:space="preserve"> et la reconfiguration à l’état d’origine des machines </w:t>
      </w:r>
      <w:r w:rsidRPr="00900103">
        <w:rPr>
          <w:sz w:val="44"/>
          <w:szCs w:val="44"/>
        </w:rPr>
        <w:t>en fin de séance</w:t>
      </w:r>
    </w:p>
    <w:sectPr w:rsidR="008937F5" w:rsidRPr="00900103" w:rsidSect="00C54184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720" w:right="720" w:bottom="720" w:left="720" w:header="397" w:footer="39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54D51" w14:textId="77777777" w:rsidR="00502A05" w:rsidRDefault="00502A05">
      <w:r>
        <w:separator/>
      </w:r>
    </w:p>
  </w:endnote>
  <w:endnote w:type="continuationSeparator" w:id="0">
    <w:p w14:paraId="7B44BCC1" w14:textId="77777777" w:rsidR="00502A05" w:rsidRDefault="0050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02"/>
    <w:family w:val="auto"/>
    <w:pitch w:val="default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8C7D6" w14:textId="32759B17" w:rsidR="008937F5" w:rsidRPr="00D61D34" w:rsidRDefault="008937F5" w:rsidP="00D61D34">
    <w:pPr>
      <w:pStyle w:val="Centrepieddepage"/>
      <w:rPr>
        <w:rFonts w:ascii="Monotype Corsiva" w:hAnsi="Monotype Corsiva"/>
        <w:sz w:val="32"/>
        <w:szCs w:val="32"/>
      </w:rPr>
    </w:pPr>
    <w:r w:rsidRPr="00076951">
      <w:rPr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4D7CBE" wp14:editId="20B779FD">
              <wp:simplePos x="0" y="0"/>
              <wp:positionH relativeFrom="column">
                <wp:posOffset>15875</wp:posOffset>
              </wp:positionH>
              <wp:positionV relativeFrom="paragraph">
                <wp:posOffset>6350</wp:posOffset>
              </wp:positionV>
              <wp:extent cx="6854190" cy="635"/>
              <wp:effectExtent l="13970" t="12065" r="18415" b="15875"/>
              <wp:wrapNone/>
              <wp:docPr id="1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419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7365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F8FED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1.25pt;margin-top:.5pt;width:539.7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" strokecolor="#17365d" strokeweight="1.5pt"/>
          </w:pict>
        </mc:Fallback>
      </mc:AlternateContent>
    </w:r>
    <w:bookmarkStart w:id="12" w:name="_Hlk108446570"/>
    <w:r>
      <w:t>T</w:t>
    </w:r>
    <w:r w:rsidR="005B4CF3">
      <w:t>D</w:t>
    </w:r>
    <w:r w:rsidR="004F6456">
      <w:t xml:space="preserve"> 1 – </w:t>
    </w:r>
    <w:r w:rsidR="00476951">
      <w:t xml:space="preserve">R </w:t>
    </w:r>
    <w:r w:rsidR="004434DE">
      <w:t>5</w:t>
    </w:r>
    <w:r w:rsidR="00476951">
      <w:t>.</w:t>
    </w:r>
    <w:r w:rsidR="00674436">
      <w:t>A.</w:t>
    </w:r>
    <w:r w:rsidR="004434DE">
      <w:t>0</w:t>
    </w:r>
    <w:r w:rsidR="00D9052F">
      <w:t>9</w:t>
    </w:r>
    <w:bookmarkEnd w:id="12"/>
    <w:r w:rsidRPr="00076951">
      <w:tab/>
    </w:r>
    <w:r w:rsidRPr="00076951">
      <w:rPr>
        <w:sz w:val="24"/>
        <w:szCs w:val="24"/>
      </w:rPr>
      <w:t xml:space="preserve">Page </w:t>
    </w:r>
    <w:r w:rsidRPr="00076951">
      <w:rPr>
        <w:sz w:val="24"/>
        <w:szCs w:val="24"/>
      </w:rPr>
      <w:fldChar w:fldCharType="begin"/>
    </w:r>
    <w:r w:rsidRPr="00076951">
      <w:rPr>
        <w:sz w:val="24"/>
        <w:szCs w:val="24"/>
      </w:rPr>
      <w:instrText xml:space="preserve"> PAGE </w:instrText>
    </w:r>
    <w:r w:rsidRPr="00076951">
      <w:rPr>
        <w:sz w:val="24"/>
        <w:szCs w:val="24"/>
      </w:rPr>
      <w:fldChar w:fldCharType="separate"/>
    </w:r>
    <w:r w:rsidR="00A87F92">
      <w:rPr>
        <w:sz w:val="24"/>
        <w:szCs w:val="24"/>
      </w:rPr>
      <w:t>3</w:t>
    </w:r>
    <w:r w:rsidRPr="00076951">
      <w:rPr>
        <w:sz w:val="24"/>
        <w:szCs w:val="24"/>
      </w:rPr>
      <w:fldChar w:fldCharType="end"/>
    </w:r>
    <w:r w:rsidRPr="00076951">
      <w:rPr>
        <w:sz w:val="24"/>
        <w:szCs w:val="24"/>
      </w:rPr>
      <w:t>/</w:t>
    </w:r>
    <w:r w:rsidRPr="00076951">
      <w:rPr>
        <w:sz w:val="24"/>
        <w:szCs w:val="24"/>
      </w:rPr>
      <w:fldChar w:fldCharType="begin"/>
    </w:r>
    <w:r w:rsidRPr="00076951">
      <w:rPr>
        <w:sz w:val="24"/>
        <w:szCs w:val="24"/>
      </w:rPr>
      <w:instrText xml:space="preserve"> NUMPAGES </w:instrText>
    </w:r>
    <w:r w:rsidRPr="00076951">
      <w:rPr>
        <w:sz w:val="24"/>
        <w:szCs w:val="24"/>
      </w:rPr>
      <w:fldChar w:fldCharType="separate"/>
    </w:r>
    <w:r w:rsidR="00A87F92">
      <w:rPr>
        <w:sz w:val="24"/>
        <w:szCs w:val="24"/>
      </w:rPr>
      <w:t>4</w:t>
    </w:r>
    <w:r w:rsidRPr="00076951">
      <w:rPr>
        <w:sz w:val="24"/>
        <w:szCs w:val="24"/>
      </w:rPr>
      <w:fldChar w:fldCharType="end"/>
    </w:r>
    <w:r>
      <w:rPr>
        <w:sz w:val="24"/>
        <w:szCs w:val="24"/>
      </w:rPr>
      <w:tab/>
    </w:r>
    <w:bookmarkStart w:id="13" w:name="_Hlk494040277"/>
    <w:r w:rsidR="00FA3A4D" w:rsidRPr="00076951">
      <w:rPr>
        <w:sz w:val="24"/>
        <w:szCs w:val="24"/>
      </w:rPr>
      <w:t xml:space="preserve">JFA </w:t>
    </w:r>
    <w:r w:rsidR="00FA3A4D" w:rsidRPr="00DE4DE8">
      <w:rPr>
        <w:sz w:val="24"/>
        <w:szCs w:val="24"/>
      </w:rPr>
      <w:fldChar w:fldCharType="begin"/>
    </w:r>
    <w:r w:rsidR="00FA3A4D" w:rsidRPr="00DE4DE8">
      <w:rPr>
        <w:sz w:val="24"/>
        <w:szCs w:val="24"/>
      </w:rPr>
      <w:instrText xml:space="preserve"> Date \@  "YYYY"  </w:instrText>
    </w:r>
    <w:r w:rsidR="00FA3A4D" w:rsidRPr="00DE4DE8">
      <w:rPr>
        <w:sz w:val="24"/>
        <w:szCs w:val="24"/>
      </w:rPr>
      <w:fldChar w:fldCharType="separate"/>
    </w:r>
    <w:r w:rsidR="005B4CF3">
      <w:rPr>
        <w:sz w:val="24"/>
        <w:szCs w:val="24"/>
      </w:rPr>
      <w:t>2022</w:t>
    </w:r>
    <w:r w:rsidR="00FA3A4D" w:rsidRPr="00DE4DE8">
      <w:rPr>
        <w:sz w:val="24"/>
        <w:szCs w:val="24"/>
      </w:rPr>
      <w:fldChar w:fldCharType="end"/>
    </w:r>
    <w:bookmarkEnd w:id="13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2603D" w14:textId="77777777" w:rsidR="008937F5" w:rsidRPr="008937F5" w:rsidRDefault="008937F5" w:rsidP="004F6456">
    <w:pPr>
      <w:pStyle w:val="Centrepieddepage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C189B" w14:textId="77777777" w:rsidR="00502A05" w:rsidRDefault="00502A05">
      <w:r>
        <w:separator/>
      </w:r>
    </w:p>
  </w:footnote>
  <w:footnote w:type="continuationSeparator" w:id="0">
    <w:p w14:paraId="3731308C" w14:textId="77777777" w:rsidR="00502A05" w:rsidRDefault="00502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2537F" w14:textId="45029A18" w:rsidR="008937F5" w:rsidRPr="009137AD" w:rsidRDefault="00D9052F" w:rsidP="009137AD">
    <w:pPr>
      <w:pStyle w:val="En-tte"/>
      <w:jc w:val="center"/>
    </w:pPr>
    <w:r w:rsidRPr="00D9052F">
      <w:rPr>
        <w:rFonts w:cs="Times New Roman"/>
        <w:i/>
        <w:color w:val="002060"/>
        <w:sz w:val="28"/>
        <w:szCs w:val="28"/>
      </w:rPr>
      <w:t>Virtualisation avancée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9F999" w14:textId="77777777" w:rsidR="008937F5" w:rsidRDefault="008937F5" w:rsidP="004F6456">
    <w:pPr>
      <w:pStyle w:val="En-tte"/>
      <w:tabs>
        <w:tab w:val="clear" w:pos="4819"/>
        <w:tab w:val="clear" w:pos="9638"/>
        <w:tab w:val="left" w:pos="3225"/>
      </w:tabs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53545372"/>
    <w:lvl w:ilvl="0">
      <w:start w:val="1"/>
      <w:numFmt w:val="upperLetter"/>
      <w:pStyle w:val="Titre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itre2"/>
      <w:lvlText w:val="%2°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lowerLetter"/>
      <w:pStyle w:val="Titre3"/>
      <w:lvlText w:val="%3)"/>
      <w:lvlJc w:val="left"/>
      <w:pPr>
        <w:tabs>
          <w:tab w:val="num" w:pos="284"/>
        </w:tabs>
        <w:ind w:left="284" w:firstLine="0"/>
      </w:pPr>
    </w:lvl>
    <w:lvl w:ilvl="3">
      <w:start w:val="1"/>
      <w:numFmt w:val="lowerRoman"/>
      <w:lvlText w:val="%4."/>
      <w:lvlJc w:val="right"/>
      <w:pPr>
        <w:tabs>
          <w:tab w:val="num" w:pos="0"/>
        </w:tabs>
        <w:ind w:left="0" w:firstLine="0"/>
      </w:pPr>
    </w:lvl>
    <w:lvl w:ilvl="4">
      <w:start w:val="1"/>
      <w:numFmt w:val="none"/>
      <w:pStyle w:val="Titre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re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re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lowerRoman"/>
      <w:pStyle w:val="Titre4"/>
      <w:lvlText w:val="%8."/>
      <w:lvlJc w:val="right"/>
      <w:pPr>
        <w:tabs>
          <w:tab w:val="num" w:pos="0"/>
        </w:tabs>
        <w:ind w:left="0" w:firstLine="0"/>
      </w:pPr>
    </w:lvl>
    <w:lvl w:ilvl="8">
      <w:start w:val="1"/>
      <w:numFmt w:val="none"/>
      <w:pStyle w:val="Titre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Puce 1"/>
    <w:lvl w:ilvl="0">
      <w:start w:val="1"/>
      <w:numFmt w:val="bullet"/>
      <w:lvlText w:val=""/>
      <w:lvlJc w:val="left"/>
      <w:pPr>
        <w:tabs>
          <w:tab w:val="num" w:pos="227"/>
        </w:tabs>
        <w:ind w:left="227" w:hanging="227"/>
      </w:pPr>
      <w:rPr>
        <w:rFonts w:ascii="Wingdings 2" w:hAnsi="Wingdings 2"/>
      </w:rPr>
    </w:lvl>
    <w:lvl w:ilvl="1">
      <w:start w:val="1"/>
      <w:numFmt w:val="bullet"/>
      <w:lvlText w:val=""/>
      <w:lvlJc w:val="left"/>
      <w:pPr>
        <w:tabs>
          <w:tab w:val="num" w:pos="454"/>
        </w:tabs>
        <w:ind w:left="454" w:hanging="227"/>
      </w:pPr>
      <w:rPr>
        <w:rFonts w:ascii="Wingdings 2" w:hAnsi="Wingdings 2"/>
      </w:rPr>
    </w:lvl>
    <w:lvl w:ilvl="2">
      <w:start w:val="1"/>
      <w:numFmt w:val="bullet"/>
      <w:lvlText w:val=""/>
      <w:lvlJc w:val="left"/>
      <w:pPr>
        <w:tabs>
          <w:tab w:val="num" w:pos="680"/>
        </w:tabs>
        <w:ind w:left="680" w:hanging="227"/>
      </w:pPr>
      <w:rPr>
        <w:rFonts w:ascii="Wingdings 2" w:hAnsi="Wingdings 2"/>
      </w:rPr>
    </w:lvl>
    <w:lvl w:ilvl="3">
      <w:start w:val="1"/>
      <w:numFmt w:val="bullet"/>
      <w:lvlText w:val=""/>
      <w:lvlJc w:val="left"/>
      <w:pPr>
        <w:tabs>
          <w:tab w:val="num" w:pos="907"/>
        </w:tabs>
        <w:ind w:left="907" w:hanging="227"/>
      </w:pPr>
      <w:rPr>
        <w:rFonts w:ascii="Wingdings 2" w:hAnsi="Wingdings 2"/>
      </w:rPr>
    </w:lvl>
    <w:lvl w:ilvl="4">
      <w:start w:val="1"/>
      <w:numFmt w:val="bullet"/>
      <w:lvlText w:val=""/>
      <w:lvlJc w:val="left"/>
      <w:pPr>
        <w:tabs>
          <w:tab w:val="num" w:pos="1134"/>
        </w:tabs>
        <w:ind w:left="1134" w:hanging="227"/>
      </w:pPr>
      <w:rPr>
        <w:rFonts w:ascii="Wingdings 2" w:hAnsi="Wingdings 2"/>
      </w:rPr>
    </w:lvl>
    <w:lvl w:ilvl="5">
      <w:start w:val="1"/>
      <w:numFmt w:val="bullet"/>
      <w:lvlText w:val=""/>
      <w:lvlJc w:val="left"/>
      <w:pPr>
        <w:tabs>
          <w:tab w:val="num" w:pos="1361"/>
        </w:tabs>
        <w:ind w:left="1361" w:hanging="227"/>
      </w:pPr>
      <w:rPr>
        <w:rFonts w:ascii="Wingdings 2" w:hAnsi="Wingdings 2"/>
      </w:rPr>
    </w:lvl>
    <w:lvl w:ilvl="6">
      <w:start w:val="1"/>
      <w:numFmt w:val="bullet"/>
      <w:lvlText w:val=""/>
      <w:lvlJc w:val="left"/>
      <w:pPr>
        <w:tabs>
          <w:tab w:val="num" w:pos="1587"/>
        </w:tabs>
        <w:ind w:left="1587" w:hanging="227"/>
      </w:pPr>
      <w:rPr>
        <w:rFonts w:ascii="Wingdings 2" w:hAnsi="Wingdings 2"/>
      </w:rPr>
    </w:lvl>
    <w:lvl w:ilvl="7">
      <w:start w:val="1"/>
      <w:numFmt w:val="bullet"/>
      <w:lvlText w:val=""/>
      <w:lvlJc w:val="left"/>
      <w:pPr>
        <w:tabs>
          <w:tab w:val="num" w:pos="1814"/>
        </w:tabs>
        <w:ind w:left="1814" w:hanging="227"/>
      </w:pPr>
      <w:rPr>
        <w:rFonts w:ascii="Wingdings 2" w:hAnsi="Wingdings 2"/>
      </w:rPr>
    </w:lvl>
    <w:lvl w:ilvl="8">
      <w:start w:val="1"/>
      <w:numFmt w:val="bullet"/>
      <w:lvlText w:val=""/>
      <w:lvlJc w:val="left"/>
      <w:pPr>
        <w:tabs>
          <w:tab w:val="num" w:pos="2041"/>
        </w:tabs>
        <w:ind w:left="2041" w:hanging="227"/>
      </w:pPr>
      <w:rPr>
        <w:rFonts w:ascii="Wingdings 2" w:hAnsi="Wingdings 2"/>
      </w:rPr>
    </w:lvl>
  </w:abstractNum>
  <w:abstractNum w:abstractNumId="3" w15:restartNumberingAfterBreak="0">
    <w:nsid w:val="00000003"/>
    <w:multiLevelType w:val="multilevel"/>
    <w:tmpl w:val="00000003"/>
    <w:name w:val="WW8Num7"/>
    <w:lvl w:ilvl="0">
      <w:start w:val="1"/>
      <w:numFmt w:val="bullet"/>
      <w:lvlText w:val=""/>
      <w:lvlJc w:val="left"/>
      <w:pPr>
        <w:tabs>
          <w:tab w:val="num" w:pos="283"/>
        </w:tabs>
        <w:ind w:left="283" w:hanging="283"/>
      </w:pPr>
      <w:rPr>
        <w:rFonts w:ascii="Symbol" w:hAnsi="Symbol" w:cs="Symbol"/>
      </w:rPr>
    </w:lvl>
    <w:lvl w:ilvl="1">
      <w:start w:val="1"/>
      <w:numFmt w:val="bullet"/>
      <w:lvlText w:val=""/>
      <w:lvlJc w:val="left"/>
      <w:pPr>
        <w:tabs>
          <w:tab w:val="num" w:pos="566"/>
        </w:tabs>
        <w:ind w:left="566" w:hanging="283"/>
      </w:pPr>
      <w:rPr>
        <w:rFonts w:ascii="Symbol" w:hAnsi="Symbol" w:cs="Symbol"/>
      </w:rPr>
    </w:lvl>
    <w:lvl w:ilvl="2">
      <w:start w:val="1"/>
      <w:numFmt w:val="bullet"/>
      <w:lvlText w:val=""/>
      <w:lvlJc w:val="left"/>
      <w:pPr>
        <w:tabs>
          <w:tab w:val="num" w:pos="849"/>
        </w:tabs>
        <w:ind w:left="849" w:hanging="283"/>
      </w:pPr>
      <w:rPr>
        <w:rFonts w:ascii="Symbol" w:hAnsi="Symbol" w:cs="Symbol"/>
      </w:rPr>
    </w:lvl>
    <w:lvl w:ilvl="3">
      <w:start w:val="1"/>
      <w:numFmt w:val="bullet"/>
      <w:lvlText w:val=""/>
      <w:lvlJc w:val="left"/>
      <w:pPr>
        <w:tabs>
          <w:tab w:val="num" w:pos="1132"/>
        </w:tabs>
        <w:ind w:left="1132" w:hanging="283"/>
      </w:pPr>
      <w:rPr>
        <w:rFonts w:ascii="Symbol" w:hAnsi="Symbol" w:cs="Symbol"/>
      </w:rPr>
    </w:lvl>
    <w:lvl w:ilvl="4">
      <w:start w:val="1"/>
      <w:numFmt w:val="bullet"/>
      <w:lvlText w:val=""/>
      <w:lvlJc w:val="left"/>
      <w:pPr>
        <w:tabs>
          <w:tab w:val="num" w:pos="1415"/>
        </w:tabs>
        <w:ind w:left="1415" w:hanging="283"/>
      </w:pPr>
      <w:rPr>
        <w:rFonts w:ascii="Symbol" w:hAnsi="Symbol" w:cs="Symbol"/>
      </w:rPr>
    </w:lvl>
    <w:lvl w:ilvl="5">
      <w:start w:val="1"/>
      <w:numFmt w:val="bullet"/>
      <w:lvlText w:val=""/>
      <w:lvlJc w:val="left"/>
      <w:pPr>
        <w:tabs>
          <w:tab w:val="num" w:pos="1698"/>
        </w:tabs>
        <w:ind w:left="1698" w:hanging="283"/>
      </w:pPr>
      <w:rPr>
        <w:rFonts w:ascii="Symbol" w:hAnsi="Symbol" w:cs="Symbol"/>
      </w:rPr>
    </w:lvl>
    <w:lvl w:ilvl="6">
      <w:start w:val="1"/>
      <w:numFmt w:val="bullet"/>
      <w:lvlText w:val=""/>
      <w:lvlJc w:val="left"/>
      <w:pPr>
        <w:tabs>
          <w:tab w:val="num" w:pos="1981"/>
        </w:tabs>
        <w:ind w:left="1981" w:hanging="283"/>
      </w:pPr>
      <w:rPr>
        <w:rFonts w:ascii="Symbol" w:hAnsi="Symbol" w:cs="Symbol"/>
      </w:rPr>
    </w:lvl>
    <w:lvl w:ilvl="7">
      <w:start w:val="1"/>
      <w:numFmt w:val="bullet"/>
      <w:lvlText w:val=""/>
      <w:lvlJc w:val="left"/>
      <w:pPr>
        <w:tabs>
          <w:tab w:val="num" w:pos="2264"/>
        </w:tabs>
        <w:ind w:left="2264" w:hanging="283"/>
      </w:pPr>
      <w:rPr>
        <w:rFonts w:ascii="Symbol" w:hAnsi="Symbol" w:cs="Symbol"/>
      </w:rPr>
    </w:lvl>
    <w:lvl w:ilvl="8">
      <w:start w:val="1"/>
      <w:numFmt w:val="bullet"/>
      <w:lvlText w:val=""/>
      <w:lvlJc w:val="left"/>
      <w:pPr>
        <w:tabs>
          <w:tab w:val="num" w:pos="2547"/>
        </w:tabs>
        <w:ind w:left="2547" w:hanging="283"/>
      </w:pPr>
      <w:rPr>
        <w:rFonts w:ascii="Symbol" w:hAnsi="Symbol" w:cs="Symbol"/>
      </w:rPr>
    </w:lvl>
  </w:abstractNum>
  <w:abstractNum w:abstractNumId="4" w15:restartNumberingAfterBreak="0">
    <w:nsid w:val="00000004"/>
    <w:multiLevelType w:val="multilevel"/>
    <w:tmpl w:val="00000004"/>
    <w:name w:val="WW8Num12"/>
    <w:lvl w:ilvl="0">
      <w:start w:val="1"/>
      <w:numFmt w:val="bullet"/>
      <w:lvlText w:val="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</w:rPr>
    </w:lvl>
    <w:lvl w:ilvl="1">
      <w:start w:val="1"/>
      <w:numFmt w:val="bullet"/>
      <w:lvlText w:val=""/>
      <w:lvlJc w:val="left"/>
      <w:pPr>
        <w:tabs>
          <w:tab w:val="num" w:pos="566"/>
        </w:tabs>
        <w:ind w:left="566" w:hanging="283"/>
      </w:pPr>
      <w:rPr>
        <w:rFonts w:ascii="Symbol" w:hAnsi="Symbol" w:cs="StarSymbol"/>
        <w:sz w:val="18"/>
      </w:rPr>
    </w:lvl>
    <w:lvl w:ilvl="2">
      <w:start w:val="1"/>
      <w:numFmt w:val="bullet"/>
      <w:lvlText w:val=""/>
      <w:lvlJc w:val="left"/>
      <w:pPr>
        <w:tabs>
          <w:tab w:val="num" w:pos="849"/>
        </w:tabs>
        <w:ind w:left="849" w:hanging="283"/>
      </w:pPr>
      <w:rPr>
        <w:rFonts w:ascii="Symbol" w:hAnsi="Symbol" w:cs="StarSymbol"/>
        <w:sz w:val="18"/>
      </w:rPr>
    </w:lvl>
    <w:lvl w:ilvl="3">
      <w:start w:val="1"/>
      <w:numFmt w:val="bullet"/>
      <w:lvlText w:val=""/>
      <w:lvlJc w:val="left"/>
      <w:pPr>
        <w:tabs>
          <w:tab w:val="num" w:pos="1132"/>
        </w:tabs>
        <w:ind w:left="1132" w:hanging="283"/>
      </w:pPr>
      <w:rPr>
        <w:rFonts w:ascii="Symbol" w:hAnsi="Symbol" w:cs="StarSymbol"/>
        <w:sz w:val="18"/>
      </w:rPr>
    </w:lvl>
    <w:lvl w:ilvl="4">
      <w:start w:val="1"/>
      <w:numFmt w:val="bullet"/>
      <w:lvlText w:val=""/>
      <w:lvlJc w:val="left"/>
      <w:pPr>
        <w:tabs>
          <w:tab w:val="num" w:pos="1415"/>
        </w:tabs>
        <w:ind w:left="1415" w:hanging="283"/>
      </w:pPr>
      <w:rPr>
        <w:rFonts w:ascii="Symbol" w:hAnsi="Symbol" w:cs="StarSymbol"/>
        <w:sz w:val="18"/>
      </w:rPr>
    </w:lvl>
    <w:lvl w:ilvl="5">
      <w:start w:val="1"/>
      <w:numFmt w:val="bullet"/>
      <w:lvlText w:val=""/>
      <w:lvlJc w:val="left"/>
      <w:pPr>
        <w:tabs>
          <w:tab w:val="num" w:pos="1698"/>
        </w:tabs>
        <w:ind w:left="1698" w:hanging="283"/>
      </w:pPr>
      <w:rPr>
        <w:rFonts w:ascii="Symbol" w:hAnsi="Symbol" w:cs="StarSymbol"/>
        <w:sz w:val="18"/>
      </w:rPr>
    </w:lvl>
    <w:lvl w:ilvl="6">
      <w:start w:val="1"/>
      <w:numFmt w:val="bullet"/>
      <w:lvlText w:val=""/>
      <w:lvlJc w:val="left"/>
      <w:pPr>
        <w:tabs>
          <w:tab w:val="num" w:pos="1981"/>
        </w:tabs>
        <w:ind w:left="1981" w:hanging="283"/>
      </w:pPr>
      <w:rPr>
        <w:rFonts w:ascii="Symbol" w:hAnsi="Symbol" w:cs="StarSymbol"/>
        <w:sz w:val="18"/>
      </w:rPr>
    </w:lvl>
    <w:lvl w:ilvl="7">
      <w:start w:val="1"/>
      <w:numFmt w:val="bullet"/>
      <w:lvlText w:val=""/>
      <w:lvlJc w:val="left"/>
      <w:pPr>
        <w:tabs>
          <w:tab w:val="num" w:pos="2264"/>
        </w:tabs>
        <w:ind w:left="2264" w:hanging="283"/>
      </w:pPr>
      <w:rPr>
        <w:rFonts w:ascii="Symbol" w:hAnsi="Symbol" w:cs="StarSymbol"/>
        <w:sz w:val="18"/>
      </w:rPr>
    </w:lvl>
    <w:lvl w:ilvl="8">
      <w:start w:val="1"/>
      <w:numFmt w:val="bullet"/>
      <w:lvlText w:val=""/>
      <w:lvlJc w:val="left"/>
      <w:pPr>
        <w:tabs>
          <w:tab w:val="num" w:pos="2547"/>
        </w:tabs>
        <w:ind w:left="2547" w:hanging="283"/>
      </w:pPr>
      <w:rPr>
        <w:rFonts w:ascii="Symbol" w:hAnsi="Symbol" w:cs="StarSymbol"/>
        <w:sz w:val="18"/>
      </w:rPr>
    </w:lvl>
  </w:abstractNum>
  <w:abstractNum w:abstractNumId="5" w15:restartNumberingAfterBreak="0">
    <w:nsid w:val="00000005"/>
    <w:multiLevelType w:val="singleLevel"/>
    <w:tmpl w:val="00000005"/>
    <w:name w:val="WW8Num15"/>
    <w:lvl w:ilvl="0">
      <w:start w:val="1"/>
      <w:numFmt w:val="bullet"/>
      <w:lvlText w:val=""/>
      <w:lvlJc w:val="left"/>
      <w:pPr>
        <w:tabs>
          <w:tab w:val="num" w:pos="1005"/>
        </w:tabs>
        <w:ind w:left="1005" w:hanging="360"/>
      </w:pPr>
      <w:rPr>
        <w:rFonts w:ascii="Symbol" w:hAnsi="Symbol" w:cs="Symbol"/>
      </w:rPr>
    </w:lvl>
  </w:abstractNum>
  <w:abstractNum w:abstractNumId="6" w15:restartNumberingAfterBreak="0">
    <w:nsid w:val="00000006"/>
    <w:multiLevelType w:val="singleLevel"/>
    <w:tmpl w:val="00000006"/>
    <w:name w:val="WW8Num18"/>
    <w:lvl w:ilvl="0">
      <w:start w:val="1"/>
      <w:numFmt w:val="bullet"/>
      <w:lvlText w:val=""/>
      <w:lvlJc w:val="left"/>
      <w:pPr>
        <w:tabs>
          <w:tab w:val="num" w:pos="1005"/>
        </w:tabs>
        <w:ind w:left="1005" w:hanging="360"/>
      </w:pPr>
      <w:rPr>
        <w:rFonts w:ascii="Symbol" w:hAnsi="Symbol" w:cs="Symbol"/>
      </w:rPr>
    </w:lvl>
  </w:abstractNum>
  <w:abstractNum w:abstractNumId="7" w15:restartNumberingAfterBreak="0">
    <w:nsid w:val="00000007"/>
    <w:multiLevelType w:val="multilevel"/>
    <w:tmpl w:val="D032917A"/>
    <w:lvl w:ilvl="0">
      <w:start w:val="1"/>
      <w:numFmt w:val="bullet"/>
      <w:pStyle w:val="Tir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8" w15:restartNumberingAfterBreak="0">
    <w:nsid w:val="00000008"/>
    <w:multiLevelType w:val="multilevel"/>
    <w:tmpl w:val="000000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9" w15:restartNumberingAfterBreak="0">
    <w:nsid w:val="01082E83"/>
    <w:multiLevelType w:val="multilevel"/>
    <w:tmpl w:val="24C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24BAB"/>
    <w:multiLevelType w:val="multilevel"/>
    <w:tmpl w:val="683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DA3E8D"/>
    <w:multiLevelType w:val="hybridMultilevel"/>
    <w:tmpl w:val="BD7813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2F6388"/>
    <w:multiLevelType w:val="hybridMultilevel"/>
    <w:tmpl w:val="DFB6F940"/>
    <w:lvl w:ilvl="0" w:tplc="A7840C0E">
      <w:start w:val="1"/>
      <w:numFmt w:val="bullet"/>
      <w:pStyle w:val="Fleches"/>
      <w:lvlText w:val=""/>
      <w:lvlJc w:val="left"/>
      <w:pPr>
        <w:ind w:left="1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3" w15:restartNumberingAfterBreak="0">
    <w:nsid w:val="0ACE440F"/>
    <w:multiLevelType w:val="multilevel"/>
    <w:tmpl w:val="728605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874303"/>
    <w:multiLevelType w:val="multilevel"/>
    <w:tmpl w:val="F53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46C44"/>
    <w:multiLevelType w:val="multilevel"/>
    <w:tmpl w:val="C8CA6E78"/>
    <w:lvl w:ilvl="0">
      <w:start w:val="1"/>
      <w:numFmt w:val="upperLetter"/>
      <w:suff w:val="space"/>
      <w:lvlText w:val="%1)."/>
      <w:lvlJc w:val="left"/>
      <w:pPr>
        <w:ind w:left="0" w:firstLine="0"/>
      </w:pPr>
    </w:lvl>
    <w:lvl w:ilvl="1">
      <w:start w:val="1"/>
      <w:numFmt w:val="upperRoman"/>
      <w:suff w:val="space"/>
      <w:lvlText w:val="%2 )."/>
      <w:lvlJc w:val="left"/>
      <w:pPr>
        <w:ind w:left="720" w:firstLine="0"/>
      </w:pPr>
    </w:lvl>
    <w:lvl w:ilvl="2">
      <w:start w:val="1"/>
      <w:numFmt w:val="decimal"/>
      <w:lvlText w:val="%3 °)."/>
      <w:lvlJc w:val="left"/>
      <w:pPr>
        <w:tabs>
          <w:tab w:val="num" w:pos="2160"/>
        </w:tabs>
        <w:ind w:left="1440" w:firstLine="0"/>
      </w:pPr>
    </w:lvl>
    <w:lvl w:ilvl="3">
      <w:start w:val="1"/>
      <w:numFmt w:val="lowerLetter"/>
      <w:lvlText w:val="%4).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6" w15:restartNumberingAfterBreak="0">
    <w:nsid w:val="1B6D6391"/>
    <w:multiLevelType w:val="singleLevel"/>
    <w:tmpl w:val="3C04D5E8"/>
    <w:lvl w:ilvl="0">
      <w:start w:val="1"/>
      <w:numFmt w:val="bullet"/>
      <w:pStyle w:val="puce1"/>
      <w:lvlText w:val=""/>
      <w:lvlJc w:val="left"/>
      <w:pPr>
        <w:ind w:left="927" w:hanging="360"/>
      </w:pPr>
      <w:rPr>
        <w:rFonts w:ascii="Wingdings" w:hAnsi="Wingdings" w:hint="default"/>
        <w:b w:val="0"/>
        <w:i w:val="0"/>
        <w:color w:val="FFB869"/>
        <w:position w:val="-6"/>
        <w:sz w:val="52"/>
      </w:rPr>
    </w:lvl>
  </w:abstractNum>
  <w:abstractNum w:abstractNumId="17" w15:restartNumberingAfterBreak="0">
    <w:nsid w:val="1D8C3AA1"/>
    <w:multiLevelType w:val="multilevel"/>
    <w:tmpl w:val="D178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6334F5"/>
    <w:multiLevelType w:val="hybridMultilevel"/>
    <w:tmpl w:val="A7E69ABA"/>
    <w:lvl w:ilvl="0" w:tplc="02E20D26">
      <w:start w:val="1"/>
      <w:numFmt w:val="bullet"/>
      <w:lvlText w:val="-"/>
      <w:lvlJc w:val="left"/>
      <w:pPr>
        <w:ind w:left="1211" w:hanging="360"/>
      </w:pPr>
      <w:rPr>
        <w:rFonts w:ascii="Arial" w:eastAsia="SimSu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296829BC"/>
    <w:multiLevelType w:val="hybridMultilevel"/>
    <w:tmpl w:val="7C9E5B30"/>
    <w:lvl w:ilvl="0" w:tplc="9F5E6B4C">
      <w:start w:val="1"/>
      <w:numFmt w:val="bullet"/>
      <w:pStyle w:val="poin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2A70485D"/>
    <w:multiLevelType w:val="multilevel"/>
    <w:tmpl w:val="A7EA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BC26E0"/>
    <w:multiLevelType w:val="multilevel"/>
    <w:tmpl w:val="151A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1E4EB5"/>
    <w:multiLevelType w:val="hybridMultilevel"/>
    <w:tmpl w:val="EA30BDF8"/>
    <w:lvl w:ilvl="0" w:tplc="53FA29CC">
      <w:start w:val="30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5A3D2A27"/>
    <w:multiLevelType w:val="hybridMultilevel"/>
    <w:tmpl w:val="C30AD7B8"/>
    <w:lvl w:ilvl="0" w:tplc="DA1ABE94">
      <w:start w:val="1"/>
      <w:numFmt w:val="bullet"/>
      <w:lvlText w:val=""/>
      <w:lvlJc w:val="left"/>
      <w:pPr>
        <w:ind w:left="1571" w:hanging="360"/>
      </w:pPr>
      <w:rPr>
        <w:rFonts w:ascii="Wingdings" w:hAnsi="Wingdings" w:hint="default"/>
      </w:rPr>
    </w:lvl>
    <w:lvl w:ilvl="1" w:tplc="6CD461BC">
      <w:start w:val="1"/>
      <w:numFmt w:val="bullet"/>
      <w:pStyle w:val="Clavier"/>
      <w:lvlText w:val="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597A51"/>
    <w:multiLevelType w:val="hybridMultilevel"/>
    <w:tmpl w:val="A9EE98BA"/>
    <w:lvl w:ilvl="0" w:tplc="B8201CD0">
      <w:start w:val="1"/>
      <w:numFmt w:val="decimal"/>
      <w:pStyle w:val="Q1"/>
      <w:lvlText w:val="Q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2937941"/>
    <w:multiLevelType w:val="singleLevel"/>
    <w:tmpl w:val="5CAEEB86"/>
    <w:lvl w:ilvl="0">
      <w:start w:val="1"/>
      <w:numFmt w:val="bullet"/>
      <w:pStyle w:val="Choix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6" w15:restartNumberingAfterBreak="0">
    <w:nsid w:val="64391E54"/>
    <w:multiLevelType w:val="multilevel"/>
    <w:tmpl w:val="692E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D08CE"/>
    <w:multiLevelType w:val="hybridMultilevel"/>
    <w:tmpl w:val="D15EA3F0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50745481">
    <w:abstractNumId w:val="1"/>
  </w:num>
  <w:num w:numId="2" w16cid:durableId="1727145237">
    <w:abstractNumId w:val="16"/>
  </w:num>
  <w:num w:numId="3" w16cid:durableId="780806749">
    <w:abstractNumId w:val="24"/>
  </w:num>
  <w:num w:numId="4" w16cid:durableId="209848730">
    <w:abstractNumId w:val="1"/>
  </w:num>
  <w:num w:numId="5" w16cid:durableId="2048679809">
    <w:abstractNumId w:val="25"/>
  </w:num>
  <w:num w:numId="6" w16cid:durableId="972367815">
    <w:abstractNumId w:val="19"/>
  </w:num>
  <w:num w:numId="7" w16cid:durableId="1615868346">
    <w:abstractNumId w:val="11"/>
  </w:num>
  <w:num w:numId="8" w16cid:durableId="62990405">
    <w:abstractNumId w:val="18"/>
  </w:num>
  <w:num w:numId="9" w16cid:durableId="53999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941213">
    <w:abstractNumId w:val="27"/>
  </w:num>
  <w:num w:numId="11" w16cid:durableId="1593859058">
    <w:abstractNumId w:val="14"/>
  </w:num>
  <w:num w:numId="12" w16cid:durableId="1730151806">
    <w:abstractNumId w:val="9"/>
  </w:num>
  <w:num w:numId="13" w16cid:durableId="946736378">
    <w:abstractNumId w:val="26"/>
  </w:num>
  <w:num w:numId="14" w16cid:durableId="197596330">
    <w:abstractNumId w:val="17"/>
  </w:num>
  <w:num w:numId="15" w16cid:durableId="2043166285">
    <w:abstractNumId w:val="13"/>
  </w:num>
  <w:num w:numId="16" w16cid:durableId="1949392578">
    <w:abstractNumId w:val="10"/>
  </w:num>
  <w:num w:numId="17" w16cid:durableId="509761872">
    <w:abstractNumId w:val="20"/>
  </w:num>
  <w:num w:numId="18" w16cid:durableId="1804541886">
    <w:abstractNumId w:val="21"/>
  </w:num>
  <w:num w:numId="19" w16cid:durableId="820584853">
    <w:abstractNumId w:val="15"/>
  </w:num>
  <w:num w:numId="20" w16cid:durableId="11682101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34106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1736399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3" w16cid:durableId="1581712832">
    <w:abstractNumId w:val="22"/>
  </w:num>
  <w:num w:numId="24" w16cid:durableId="2014524179">
    <w:abstractNumId w:val="6"/>
  </w:num>
  <w:num w:numId="25" w16cid:durableId="438456859">
    <w:abstractNumId w:val="7"/>
  </w:num>
  <w:num w:numId="26" w16cid:durableId="1144349742">
    <w:abstractNumId w:val="4"/>
  </w:num>
  <w:num w:numId="27" w16cid:durableId="1708867885">
    <w:abstractNumId w:val="2"/>
  </w:num>
  <w:num w:numId="28" w16cid:durableId="2022196919">
    <w:abstractNumId w:val="8"/>
  </w:num>
  <w:num w:numId="29" w16cid:durableId="1005671516">
    <w:abstractNumId w:val="5"/>
  </w:num>
  <w:num w:numId="30" w16cid:durableId="872890480">
    <w:abstractNumId w:val="3"/>
  </w:num>
  <w:num w:numId="31" w16cid:durableId="670986262">
    <w:abstractNumId w:val="23"/>
  </w:num>
  <w:num w:numId="32" w16cid:durableId="443814710">
    <w:abstractNumId w:val="23"/>
  </w:num>
  <w:num w:numId="33" w16cid:durableId="80488280">
    <w:abstractNumId w:val="23"/>
  </w:num>
  <w:num w:numId="34" w16cid:durableId="68969169">
    <w:abstractNumId w:val="7"/>
  </w:num>
  <w:num w:numId="35" w16cid:durableId="2094231688">
    <w:abstractNumId w:val="7"/>
  </w:num>
  <w:num w:numId="36" w16cid:durableId="1476290655">
    <w:abstractNumId w:val="7"/>
  </w:num>
  <w:num w:numId="37" w16cid:durableId="1241909584">
    <w:abstractNumId w:val="7"/>
  </w:num>
  <w:num w:numId="38" w16cid:durableId="531308584">
    <w:abstractNumId w:val="12"/>
  </w:num>
  <w:num w:numId="39" w16cid:durableId="1282956506">
    <w:abstractNumId w:val="7"/>
  </w:num>
  <w:num w:numId="40" w16cid:durableId="2039619785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09"/>
  <w:hyphenationZone w:val="425"/>
  <w:defaultTableStyle w:val="Normal"/>
  <w:drawingGridHorizontalSpacing w:val="57"/>
  <w:drawingGridVerticalSpacing w:val="57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FEC"/>
    <w:rsid w:val="0000009F"/>
    <w:rsid w:val="0000451E"/>
    <w:rsid w:val="0000525F"/>
    <w:rsid w:val="00005A53"/>
    <w:rsid w:val="000072DA"/>
    <w:rsid w:val="00012745"/>
    <w:rsid w:val="00015706"/>
    <w:rsid w:val="0001617F"/>
    <w:rsid w:val="00022D5E"/>
    <w:rsid w:val="000267B3"/>
    <w:rsid w:val="00027304"/>
    <w:rsid w:val="00027D66"/>
    <w:rsid w:val="00035060"/>
    <w:rsid w:val="00035FE1"/>
    <w:rsid w:val="00037A1F"/>
    <w:rsid w:val="00040365"/>
    <w:rsid w:val="00041ADE"/>
    <w:rsid w:val="00043782"/>
    <w:rsid w:val="0004562B"/>
    <w:rsid w:val="000456D3"/>
    <w:rsid w:val="00052FC3"/>
    <w:rsid w:val="000556B7"/>
    <w:rsid w:val="000563F7"/>
    <w:rsid w:val="00064E2E"/>
    <w:rsid w:val="00065B2B"/>
    <w:rsid w:val="00065FEC"/>
    <w:rsid w:val="0007009B"/>
    <w:rsid w:val="00070DB3"/>
    <w:rsid w:val="000742DF"/>
    <w:rsid w:val="00076951"/>
    <w:rsid w:val="00077504"/>
    <w:rsid w:val="00080AF3"/>
    <w:rsid w:val="000875BB"/>
    <w:rsid w:val="00087716"/>
    <w:rsid w:val="00090B5F"/>
    <w:rsid w:val="00091CB4"/>
    <w:rsid w:val="0009351A"/>
    <w:rsid w:val="000946AE"/>
    <w:rsid w:val="00096988"/>
    <w:rsid w:val="0009773D"/>
    <w:rsid w:val="000A1088"/>
    <w:rsid w:val="000A10FD"/>
    <w:rsid w:val="000A298E"/>
    <w:rsid w:val="000A2B50"/>
    <w:rsid w:val="000A3957"/>
    <w:rsid w:val="000A4079"/>
    <w:rsid w:val="000A4806"/>
    <w:rsid w:val="000B46F9"/>
    <w:rsid w:val="000B553B"/>
    <w:rsid w:val="000C665D"/>
    <w:rsid w:val="000D2470"/>
    <w:rsid w:val="000D3CDB"/>
    <w:rsid w:val="000D469F"/>
    <w:rsid w:val="000D5F51"/>
    <w:rsid w:val="000D6073"/>
    <w:rsid w:val="000D7463"/>
    <w:rsid w:val="000D7775"/>
    <w:rsid w:val="000E2E67"/>
    <w:rsid w:val="000E7C23"/>
    <w:rsid w:val="000F4E9F"/>
    <w:rsid w:val="000F7071"/>
    <w:rsid w:val="001012B8"/>
    <w:rsid w:val="001027CB"/>
    <w:rsid w:val="00105024"/>
    <w:rsid w:val="00116DAA"/>
    <w:rsid w:val="0012186A"/>
    <w:rsid w:val="00122524"/>
    <w:rsid w:val="00126484"/>
    <w:rsid w:val="00130985"/>
    <w:rsid w:val="001309CD"/>
    <w:rsid w:val="00134D27"/>
    <w:rsid w:val="00135A17"/>
    <w:rsid w:val="00137F46"/>
    <w:rsid w:val="001418E6"/>
    <w:rsid w:val="00142B0B"/>
    <w:rsid w:val="00144216"/>
    <w:rsid w:val="001445CC"/>
    <w:rsid w:val="00147CD3"/>
    <w:rsid w:val="00153421"/>
    <w:rsid w:val="00154BCE"/>
    <w:rsid w:val="00166142"/>
    <w:rsid w:val="0017505A"/>
    <w:rsid w:val="00177D08"/>
    <w:rsid w:val="001828FF"/>
    <w:rsid w:val="00182B65"/>
    <w:rsid w:val="00184B1E"/>
    <w:rsid w:val="001866FF"/>
    <w:rsid w:val="00187A2B"/>
    <w:rsid w:val="00187DA7"/>
    <w:rsid w:val="001910E3"/>
    <w:rsid w:val="00192AB6"/>
    <w:rsid w:val="001930C5"/>
    <w:rsid w:val="00193A84"/>
    <w:rsid w:val="00197273"/>
    <w:rsid w:val="001A0D25"/>
    <w:rsid w:val="001A2AA2"/>
    <w:rsid w:val="001A30EB"/>
    <w:rsid w:val="001A57F4"/>
    <w:rsid w:val="001A6A68"/>
    <w:rsid w:val="001A7010"/>
    <w:rsid w:val="001A72E4"/>
    <w:rsid w:val="001A7739"/>
    <w:rsid w:val="001B4806"/>
    <w:rsid w:val="001B6C4A"/>
    <w:rsid w:val="001B79F9"/>
    <w:rsid w:val="001C0112"/>
    <w:rsid w:val="001C0B45"/>
    <w:rsid w:val="001C0ED8"/>
    <w:rsid w:val="001C51F2"/>
    <w:rsid w:val="001C6B77"/>
    <w:rsid w:val="001C7DCB"/>
    <w:rsid w:val="001D1B9B"/>
    <w:rsid w:val="001D3091"/>
    <w:rsid w:val="001E0100"/>
    <w:rsid w:val="001E0810"/>
    <w:rsid w:val="001E69C0"/>
    <w:rsid w:val="001F1091"/>
    <w:rsid w:val="001F17AC"/>
    <w:rsid w:val="001F6AFC"/>
    <w:rsid w:val="001F7392"/>
    <w:rsid w:val="002003CA"/>
    <w:rsid w:val="00203C0B"/>
    <w:rsid w:val="00204F50"/>
    <w:rsid w:val="002058FB"/>
    <w:rsid w:val="002070E5"/>
    <w:rsid w:val="00207802"/>
    <w:rsid w:val="00207F17"/>
    <w:rsid w:val="00210D9B"/>
    <w:rsid w:val="002135CE"/>
    <w:rsid w:val="0021474C"/>
    <w:rsid w:val="002170E3"/>
    <w:rsid w:val="00220CDE"/>
    <w:rsid w:val="00222C57"/>
    <w:rsid w:val="0022601B"/>
    <w:rsid w:val="00227A43"/>
    <w:rsid w:val="0023328A"/>
    <w:rsid w:val="00233821"/>
    <w:rsid w:val="0023566A"/>
    <w:rsid w:val="00237557"/>
    <w:rsid w:val="0024746A"/>
    <w:rsid w:val="0025113D"/>
    <w:rsid w:val="00253ACF"/>
    <w:rsid w:val="00254153"/>
    <w:rsid w:val="00265CA7"/>
    <w:rsid w:val="0027044A"/>
    <w:rsid w:val="00273D81"/>
    <w:rsid w:val="00275421"/>
    <w:rsid w:val="00277618"/>
    <w:rsid w:val="00284200"/>
    <w:rsid w:val="00287953"/>
    <w:rsid w:val="0028796F"/>
    <w:rsid w:val="002964EF"/>
    <w:rsid w:val="002972E6"/>
    <w:rsid w:val="002A3248"/>
    <w:rsid w:val="002A44D6"/>
    <w:rsid w:val="002A5AAE"/>
    <w:rsid w:val="002A5B7F"/>
    <w:rsid w:val="002A5C29"/>
    <w:rsid w:val="002A682D"/>
    <w:rsid w:val="002A7B0E"/>
    <w:rsid w:val="002B3327"/>
    <w:rsid w:val="002B5CB2"/>
    <w:rsid w:val="002C04D9"/>
    <w:rsid w:val="002D5970"/>
    <w:rsid w:val="002E15DB"/>
    <w:rsid w:val="002E599F"/>
    <w:rsid w:val="002E6BDC"/>
    <w:rsid w:val="002E7225"/>
    <w:rsid w:val="002F0096"/>
    <w:rsid w:val="002F3E52"/>
    <w:rsid w:val="002F4A5E"/>
    <w:rsid w:val="002F54EB"/>
    <w:rsid w:val="002F5960"/>
    <w:rsid w:val="00300147"/>
    <w:rsid w:val="00300F94"/>
    <w:rsid w:val="00306E87"/>
    <w:rsid w:val="00311B41"/>
    <w:rsid w:val="003158A5"/>
    <w:rsid w:val="00315B8F"/>
    <w:rsid w:val="00316CDF"/>
    <w:rsid w:val="00317CF7"/>
    <w:rsid w:val="00321DB0"/>
    <w:rsid w:val="00322DC6"/>
    <w:rsid w:val="00323FB1"/>
    <w:rsid w:val="0032613E"/>
    <w:rsid w:val="00326AB3"/>
    <w:rsid w:val="00331755"/>
    <w:rsid w:val="00331C17"/>
    <w:rsid w:val="00334067"/>
    <w:rsid w:val="00334E14"/>
    <w:rsid w:val="003358AF"/>
    <w:rsid w:val="0034400C"/>
    <w:rsid w:val="00347F7A"/>
    <w:rsid w:val="00350266"/>
    <w:rsid w:val="0035477F"/>
    <w:rsid w:val="00354E6E"/>
    <w:rsid w:val="00356971"/>
    <w:rsid w:val="00362A39"/>
    <w:rsid w:val="003652D3"/>
    <w:rsid w:val="00367DD9"/>
    <w:rsid w:val="003708E3"/>
    <w:rsid w:val="00371782"/>
    <w:rsid w:val="003729D7"/>
    <w:rsid w:val="00372B3B"/>
    <w:rsid w:val="0037442A"/>
    <w:rsid w:val="0037501D"/>
    <w:rsid w:val="00375048"/>
    <w:rsid w:val="003756D1"/>
    <w:rsid w:val="00375BB3"/>
    <w:rsid w:val="0037654F"/>
    <w:rsid w:val="00384172"/>
    <w:rsid w:val="00384235"/>
    <w:rsid w:val="003871D2"/>
    <w:rsid w:val="00392579"/>
    <w:rsid w:val="00394063"/>
    <w:rsid w:val="00396624"/>
    <w:rsid w:val="003A460D"/>
    <w:rsid w:val="003A5933"/>
    <w:rsid w:val="003B05F5"/>
    <w:rsid w:val="003B126B"/>
    <w:rsid w:val="003B20D1"/>
    <w:rsid w:val="003C61F3"/>
    <w:rsid w:val="003C7357"/>
    <w:rsid w:val="003C7492"/>
    <w:rsid w:val="003D3473"/>
    <w:rsid w:val="003D5DA2"/>
    <w:rsid w:val="003E2341"/>
    <w:rsid w:val="003E28D9"/>
    <w:rsid w:val="003E3193"/>
    <w:rsid w:val="003E4992"/>
    <w:rsid w:val="003F10FE"/>
    <w:rsid w:val="003F19FC"/>
    <w:rsid w:val="003F25ED"/>
    <w:rsid w:val="003F3890"/>
    <w:rsid w:val="003F596F"/>
    <w:rsid w:val="003F6012"/>
    <w:rsid w:val="00402C07"/>
    <w:rsid w:val="0041181C"/>
    <w:rsid w:val="00412316"/>
    <w:rsid w:val="004123F4"/>
    <w:rsid w:val="00420BB0"/>
    <w:rsid w:val="004240C6"/>
    <w:rsid w:val="004251B7"/>
    <w:rsid w:val="004263D1"/>
    <w:rsid w:val="00432834"/>
    <w:rsid w:val="00435F91"/>
    <w:rsid w:val="00436E37"/>
    <w:rsid w:val="0043799C"/>
    <w:rsid w:val="00441843"/>
    <w:rsid w:val="004434DE"/>
    <w:rsid w:val="004443BF"/>
    <w:rsid w:val="0044616C"/>
    <w:rsid w:val="00446FC0"/>
    <w:rsid w:val="004473D8"/>
    <w:rsid w:val="0044750E"/>
    <w:rsid w:val="004477D8"/>
    <w:rsid w:val="0045157C"/>
    <w:rsid w:val="0045252E"/>
    <w:rsid w:val="00453003"/>
    <w:rsid w:val="004533CD"/>
    <w:rsid w:val="00454557"/>
    <w:rsid w:val="004679F9"/>
    <w:rsid w:val="0047059E"/>
    <w:rsid w:val="004765C1"/>
    <w:rsid w:val="00476951"/>
    <w:rsid w:val="004769D8"/>
    <w:rsid w:val="00476DA7"/>
    <w:rsid w:val="00484226"/>
    <w:rsid w:val="00484FEE"/>
    <w:rsid w:val="00485339"/>
    <w:rsid w:val="00490386"/>
    <w:rsid w:val="004903B3"/>
    <w:rsid w:val="0049522A"/>
    <w:rsid w:val="004965E9"/>
    <w:rsid w:val="004A2C16"/>
    <w:rsid w:val="004B6513"/>
    <w:rsid w:val="004B705C"/>
    <w:rsid w:val="004B778E"/>
    <w:rsid w:val="004C085F"/>
    <w:rsid w:val="004C2278"/>
    <w:rsid w:val="004C4AC8"/>
    <w:rsid w:val="004C5C95"/>
    <w:rsid w:val="004D09E9"/>
    <w:rsid w:val="004D3622"/>
    <w:rsid w:val="004D429F"/>
    <w:rsid w:val="004D4552"/>
    <w:rsid w:val="004D4BFB"/>
    <w:rsid w:val="004E2311"/>
    <w:rsid w:val="004E305E"/>
    <w:rsid w:val="004E3262"/>
    <w:rsid w:val="004E45A6"/>
    <w:rsid w:val="004E7855"/>
    <w:rsid w:val="004F1853"/>
    <w:rsid w:val="004F44D1"/>
    <w:rsid w:val="004F6456"/>
    <w:rsid w:val="004F6C41"/>
    <w:rsid w:val="0050130F"/>
    <w:rsid w:val="00501384"/>
    <w:rsid w:val="00502360"/>
    <w:rsid w:val="00502A05"/>
    <w:rsid w:val="00504999"/>
    <w:rsid w:val="005049A6"/>
    <w:rsid w:val="00504D6A"/>
    <w:rsid w:val="00506AEE"/>
    <w:rsid w:val="00507884"/>
    <w:rsid w:val="00510467"/>
    <w:rsid w:val="00512CC4"/>
    <w:rsid w:val="00515D2B"/>
    <w:rsid w:val="00516631"/>
    <w:rsid w:val="00517414"/>
    <w:rsid w:val="00522529"/>
    <w:rsid w:val="00523127"/>
    <w:rsid w:val="00532D77"/>
    <w:rsid w:val="0053566A"/>
    <w:rsid w:val="005358C0"/>
    <w:rsid w:val="00540B62"/>
    <w:rsid w:val="00540BDF"/>
    <w:rsid w:val="00547A77"/>
    <w:rsid w:val="00556A4E"/>
    <w:rsid w:val="005604A8"/>
    <w:rsid w:val="00566895"/>
    <w:rsid w:val="005672B8"/>
    <w:rsid w:val="0057154C"/>
    <w:rsid w:val="005717CE"/>
    <w:rsid w:val="005727CE"/>
    <w:rsid w:val="005728B8"/>
    <w:rsid w:val="0057325E"/>
    <w:rsid w:val="0057441B"/>
    <w:rsid w:val="00575CAD"/>
    <w:rsid w:val="00577B93"/>
    <w:rsid w:val="00577DA1"/>
    <w:rsid w:val="00582A2E"/>
    <w:rsid w:val="00583A0D"/>
    <w:rsid w:val="005953D8"/>
    <w:rsid w:val="005A0EB7"/>
    <w:rsid w:val="005A15F5"/>
    <w:rsid w:val="005A1D13"/>
    <w:rsid w:val="005A1E35"/>
    <w:rsid w:val="005A3011"/>
    <w:rsid w:val="005A66C3"/>
    <w:rsid w:val="005B4CF3"/>
    <w:rsid w:val="005B75DF"/>
    <w:rsid w:val="005B77D1"/>
    <w:rsid w:val="005C02EE"/>
    <w:rsid w:val="005C37BD"/>
    <w:rsid w:val="005C7BE5"/>
    <w:rsid w:val="005D240C"/>
    <w:rsid w:val="005D5BEA"/>
    <w:rsid w:val="005E03ED"/>
    <w:rsid w:val="005E3AE2"/>
    <w:rsid w:val="005F3CB8"/>
    <w:rsid w:val="005F3EBC"/>
    <w:rsid w:val="005F6733"/>
    <w:rsid w:val="0060032B"/>
    <w:rsid w:val="00600B73"/>
    <w:rsid w:val="00610D30"/>
    <w:rsid w:val="00614779"/>
    <w:rsid w:val="006152F7"/>
    <w:rsid w:val="00617DCF"/>
    <w:rsid w:val="00620732"/>
    <w:rsid w:val="006213B4"/>
    <w:rsid w:val="0062354B"/>
    <w:rsid w:val="006241A8"/>
    <w:rsid w:val="0062701B"/>
    <w:rsid w:val="006275CE"/>
    <w:rsid w:val="006278FB"/>
    <w:rsid w:val="00632508"/>
    <w:rsid w:val="00632C88"/>
    <w:rsid w:val="0063600E"/>
    <w:rsid w:val="00636277"/>
    <w:rsid w:val="006374BF"/>
    <w:rsid w:val="006379F5"/>
    <w:rsid w:val="00641185"/>
    <w:rsid w:val="0064125B"/>
    <w:rsid w:val="00642A8D"/>
    <w:rsid w:val="00643823"/>
    <w:rsid w:val="00654B63"/>
    <w:rsid w:val="006551AC"/>
    <w:rsid w:val="00655D7A"/>
    <w:rsid w:val="00656C22"/>
    <w:rsid w:val="00660148"/>
    <w:rsid w:val="006602A7"/>
    <w:rsid w:val="00661586"/>
    <w:rsid w:val="00662930"/>
    <w:rsid w:val="00665274"/>
    <w:rsid w:val="00667F9F"/>
    <w:rsid w:val="0067076F"/>
    <w:rsid w:val="00670896"/>
    <w:rsid w:val="006709B1"/>
    <w:rsid w:val="00672800"/>
    <w:rsid w:val="00674436"/>
    <w:rsid w:val="00675602"/>
    <w:rsid w:val="006759C6"/>
    <w:rsid w:val="006815D2"/>
    <w:rsid w:val="00681B52"/>
    <w:rsid w:val="0068390C"/>
    <w:rsid w:val="006854A2"/>
    <w:rsid w:val="006866C6"/>
    <w:rsid w:val="00694B34"/>
    <w:rsid w:val="00694D1E"/>
    <w:rsid w:val="006977F3"/>
    <w:rsid w:val="006A1284"/>
    <w:rsid w:val="006A147C"/>
    <w:rsid w:val="006A28AE"/>
    <w:rsid w:val="006A389B"/>
    <w:rsid w:val="006A72D5"/>
    <w:rsid w:val="006B1325"/>
    <w:rsid w:val="006B220E"/>
    <w:rsid w:val="006B2382"/>
    <w:rsid w:val="006B29C9"/>
    <w:rsid w:val="006B621A"/>
    <w:rsid w:val="006B6B8D"/>
    <w:rsid w:val="006B6E6F"/>
    <w:rsid w:val="006C0242"/>
    <w:rsid w:val="006C1674"/>
    <w:rsid w:val="006C2F76"/>
    <w:rsid w:val="006C5267"/>
    <w:rsid w:val="006C62EA"/>
    <w:rsid w:val="006C7A23"/>
    <w:rsid w:val="006D29C3"/>
    <w:rsid w:val="006D4616"/>
    <w:rsid w:val="006D4B47"/>
    <w:rsid w:val="006D59F9"/>
    <w:rsid w:val="006D7072"/>
    <w:rsid w:val="006E02DF"/>
    <w:rsid w:val="006F1F49"/>
    <w:rsid w:val="006F2C91"/>
    <w:rsid w:val="006F4A12"/>
    <w:rsid w:val="00703733"/>
    <w:rsid w:val="00706550"/>
    <w:rsid w:val="007067F6"/>
    <w:rsid w:val="00707C18"/>
    <w:rsid w:val="00710764"/>
    <w:rsid w:val="00710A6B"/>
    <w:rsid w:val="00711561"/>
    <w:rsid w:val="00714F3E"/>
    <w:rsid w:val="00720F0E"/>
    <w:rsid w:val="00721332"/>
    <w:rsid w:val="0072259D"/>
    <w:rsid w:val="00724D0A"/>
    <w:rsid w:val="007263F1"/>
    <w:rsid w:val="00730E8C"/>
    <w:rsid w:val="00734905"/>
    <w:rsid w:val="00735854"/>
    <w:rsid w:val="00736109"/>
    <w:rsid w:val="00737543"/>
    <w:rsid w:val="00741D0C"/>
    <w:rsid w:val="00743B6D"/>
    <w:rsid w:val="00743F04"/>
    <w:rsid w:val="00747203"/>
    <w:rsid w:val="00750DB8"/>
    <w:rsid w:val="0075393E"/>
    <w:rsid w:val="007544F3"/>
    <w:rsid w:val="00757011"/>
    <w:rsid w:val="007570E4"/>
    <w:rsid w:val="0076073D"/>
    <w:rsid w:val="00763970"/>
    <w:rsid w:val="007648A4"/>
    <w:rsid w:val="00770223"/>
    <w:rsid w:val="0077095C"/>
    <w:rsid w:val="00772A05"/>
    <w:rsid w:val="00772A47"/>
    <w:rsid w:val="0078033E"/>
    <w:rsid w:val="00780AC6"/>
    <w:rsid w:val="00780CDB"/>
    <w:rsid w:val="007823CC"/>
    <w:rsid w:val="00783C58"/>
    <w:rsid w:val="0079004D"/>
    <w:rsid w:val="00791729"/>
    <w:rsid w:val="00792E79"/>
    <w:rsid w:val="00794A80"/>
    <w:rsid w:val="007A07F9"/>
    <w:rsid w:val="007A436E"/>
    <w:rsid w:val="007A53EC"/>
    <w:rsid w:val="007A679E"/>
    <w:rsid w:val="007A7A6B"/>
    <w:rsid w:val="007A7E0D"/>
    <w:rsid w:val="007B20DB"/>
    <w:rsid w:val="007B6498"/>
    <w:rsid w:val="007C07DD"/>
    <w:rsid w:val="007C1042"/>
    <w:rsid w:val="007C4B1C"/>
    <w:rsid w:val="007C7286"/>
    <w:rsid w:val="007D2457"/>
    <w:rsid w:val="007D2A3A"/>
    <w:rsid w:val="007D2BE2"/>
    <w:rsid w:val="007D319D"/>
    <w:rsid w:val="007D4A30"/>
    <w:rsid w:val="007D4CE9"/>
    <w:rsid w:val="007E33BE"/>
    <w:rsid w:val="007E36D6"/>
    <w:rsid w:val="007E67C1"/>
    <w:rsid w:val="0080070C"/>
    <w:rsid w:val="008014BB"/>
    <w:rsid w:val="0080337A"/>
    <w:rsid w:val="00803DE4"/>
    <w:rsid w:val="00807515"/>
    <w:rsid w:val="008218EC"/>
    <w:rsid w:val="00823AE7"/>
    <w:rsid w:val="008251BD"/>
    <w:rsid w:val="00826022"/>
    <w:rsid w:val="00826B05"/>
    <w:rsid w:val="00827810"/>
    <w:rsid w:val="00830EFE"/>
    <w:rsid w:val="008311CF"/>
    <w:rsid w:val="008317C0"/>
    <w:rsid w:val="008326DB"/>
    <w:rsid w:val="00836258"/>
    <w:rsid w:val="008430AA"/>
    <w:rsid w:val="00843B93"/>
    <w:rsid w:val="008460AC"/>
    <w:rsid w:val="00846DE9"/>
    <w:rsid w:val="008533A1"/>
    <w:rsid w:val="00853D23"/>
    <w:rsid w:val="00854DD6"/>
    <w:rsid w:val="00862AC2"/>
    <w:rsid w:val="00864C00"/>
    <w:rsid w:val="00867939"/>
    <w:rsid w:val="008712BC"/>
    <w:rsid w:val="008722DA"/>
    <w:rsid w:val="00874A3F"/>
    <w:rsid w:val="008751F3"/>
    <w:rsid w:val="008758E6"/>
    <w:rsid w:val="008767A5"/>
    <w:rsid w:val="0087730F"/>
    <w:rsid w:val="00877CAE"/>
    <w:rsid w:val="008859DF"/>
    <w:rsid w:val="00885CD5"/>
    <w:rsid w:val="00886CDC"/>
    <w:rsid w:val="008871D1"/>
    <w:rsid w:val="00887BD8"/>
    <w:rsid w:val="0089358C"/>
    <w:rsid w:val="008937F5"/>
    <w:rsid w:val="008945F4"/>
    <w:rsid w:val="0089482F"/>
    <w:rsid w:val="00897AB3"/>
    <w:rsid w:val="008B04D3"/>
    <w:rsid w:val="008B5668"/>
    <w:rsid w:val="008B67FB"/>
    <w:rsid w:val="008C1DB5"/>
    <w:rsid w:val="008C60A3"/>
    <w:rsid w:val="008D0480"/>
    <w:rsid w:val="008D31E1"/>
    <w:rsid w:val="008D5D3A"/>
    <w:rsid w:val="008E15EC"/>
    <w:rsid w:val="008E296A"/>
    <w:rsid w:val="008E2B7A"/>
    <w:rsid w:val="008E2DF7"/>
    <w:rsid w:val="008E78E4"/>
    <w:rsid w:val="008E7F14"/>
    <w:rsid w:val="008F0D9A"/>
    <w:rsid w:val="008F4A04"/>
    <w:rsid w:val="00900103"/>
    <w:rsid w:val="0090207B"/>
    <w:rsid w:val="0090235A"/>
    <w:rsid w:val="00904FCD"/>
    <w:rsid w:val="00906730"/>
    <w:rsid w:val="00906F63"/>
    <w:rsid w:val="009108B0"/>
    <w:rsid w:val="009108D1"/>
    <w:rsid w:val="00911888"/>
    <w:rsid w:val="00911D36"/>
    <w:rsid w:val="0091208F"/>
    <w:rsid w:val="009137AD"/>
    <w:rsid w:val="00916523"/>
    <w:rsid w:val="009200FC"/>
    <w:rsid w:val="00921413"/>
    <w:rsid w:val="00925100"/>
    <w:rsid w:val="0092600E"/>
    <w:rsid w:val="00926C2D"/>
    <w:rsid w:val="00930CE6"/>
    <w:rsid w:val="009319BC"/>
    <w:rsid w:val="009325B9"/>
    <w:rsid w:val="009376F6"/>
    <w:rsid w:val="009406D7"/>
    <w:rsid w:val="00944D36"/>
    <w:rsid w:val="00945360"/>
    <w:rsid w:val="00945895"/>
    <w:rsid w:val="00950F9B"/>
    <w:rsid w:val="00951A0E"/>
    <w:rsid w:val="00953CC4"/>
    <w:rsid w:val="00954AA0"/>
    <w:rsid w:val="0095611B"/>
    <w:rsid w:val="0096019E"/>
    <w:rsid w:val="009603D8"/>
    <w:rsid w:val="00960FE0"/>
    <w:rsid w:val="00966436"/>
    <w:rsid w:val="0096746A"/>
    <w:rsid w:val="00970D9F"/>
    <w:rsid w:val="009713F1"/>
    <w:rsid w:val="00971B5F"/>
    <w:rsid w:val="00972308"/>
    <w:rsid w:val="00973AD5"/>
    <w:rsid w:val="00974C62"/>
    <w:rsid w:val="00976F36"/>
    <w:rsid w:val="0098026D"/>
    <w:rsid w:val="009808E2"/>
    <w:rsid w:val="00981BD2"/>
    <w:rsid w:val="00983B29"/>
    <w:rsid w:val="00983F6E"/>
    <w:rsid w:val="009869B4"/>
    <w:rsid w:val="00986BE5"/>
    <w:rsid w:val="009923F3"/>
    <w:rsid w:val="009936A1"/>
    <w:rsid w:val="009A07D5"/>
    <w:rsid w:val="009A1174"/>
    <w:rsid w:val="009A7206"/>
    <w:rsid w:val="009A7E13"/>
    <w:rsid w:val="009B68E7"/>
    <w:rsid w:val="009C1AD8"/>
    <w:rsid w:val="009C75FB"/>
    <w:rsid w:val="009D07DB"/>
    <w:rsid w:val="009D1EF7"/>
    <w:rsid w:val="009D20B1"/>
    <w:rsid w:val="009D401A"/>
    <w:rsid w:val="009D548F"/>
    <w:rsid w:val="009E032D"/>
    <w:rsid w:val="009E05A8"/>
    <w:rsid w:val="009F1C24"/>
    <w:rsid w:val="009F7AFB"/>
    <w:rsid w:val="00A00EBA"/>
    <w:rsid w:val="00A02E2B"/>
    <w:rsid w:val="00A0398F"/>
    <w:rsid w:val="00A039B2"/>
    <w:rsid w:val="00A0486C"/>
    <w:rsid w:val="00A06EC2"/>
    <w:rsid w:val="00A06FCA"/>
    <w:rsid w:val="00A10C7D"/>
    <w:rsid w:val="00A14BB9"/>
    <w:rsid w:val="00A1752A"/>
    <w:rsid w:val="00A17EF7"/>
    <w:rsid w:val="00A206DD"/>
    <w:rsid w:val="00A218A4"/>
    <w:rsid w:val="00A2444B"/>
    <w:rsid w:val="00A244BB"/>
    <w:rsid w:val="00A246F5"/>
    <w:rsid w:val="00A34726"/>
    <w:rsid w:val="00A35C49"/>
    <w:rsid w:val="00A41E8D"/>
    <w:rsid w:val="00A43603"/>
    <w:rsid w:val="00A546CD"/>
    <w:rsid w:val="00A54B9A"/>
    <w:rsid w:val="00A65E31"/>
    <w:rsid w:val="00A66D46"/>
    <w:rsid w:val="00A73E1C"/>
    <w:rsid w:val="00A75D35"/>
    <w:rsid w:val="00A7747D"/>
    <w:rsid w:val="00A77BF0"/>
    <w:rsid w:val="00A827DC"/>
    <w:rsid w:val="00A83BA8"/>
    <w:rsid w:val="00A847DF"/>
    <w:rsid w:val="00A87F92"/>
    <w:rsid w:val="00A95D7E"/>
    <w:rsid w:val="00AA182D"/>
    <w:rsid w:val="00AA6055"/>
    <w:rsid w:val="00AB5AD2"/>
    <w:rsid w:val="00AC0772"/>
    <w:rsid w:val="00AC18BB"/>
    <w:rsid w:val="00AC3045"/>
    <w:rsid w:val="00AC75C3"/>
    <w:rsid w:val="00AC7EC5"/>
    <w:rsid w:val="00AD02CC"/>
    <w:rsid w:val="00AD1426"/>
    <w:rsid w:val="00AD259C"/>
    <w:rsid w:val="00AD2FD6"/>
    <w:rsid w:val="00AD62B8"/>
    <w:rsid w:val="00AE01F3"/>
    <w:rsid w:val="00AE4D4F"/>
    <w:rsid w:val="00AE5ABD"/>
    <w:rsid w:val="00AE603D"/>
    <w:rsid w:val="00AF0795"/>
    <w:rsid w:val="00AF0956"/>
    <w:rsid w:val="00AF62D2"/>
    <w:rsid w:val="00B03A2B"/>
    <w:rsid w:val="00B055E2"/>
    <w:rsid w:val="00B0574F"/>
    <w:rsid w:val="00B06D50"/>
    <w:rsid w:val="00B1156F"/>
    <w:rsid w:val="00B139B1"/>
    <w:rsid w:val="00B16ACA"/>
    <w:rsid w:val="00B17DC2"/>
    <w:rsid w:val="00B20F07"/>
    <w:rsid w:val="00B24354"/>
    <w:rsid w:val="00B24882"/>
    <w:rsid w:val="00B24C84"/>
    <w:rsid w:val="00B25816"/>
    <w:rsid w:val="00B271B4"/>
    <w:rsid w:val="00B30C90"/>
    <w:rsid w:val="00B33FCC"/>
    <w:rsid w:val="00B35E3F"/>
    <w:rsid w:val="00B40040"/>
    <w:rsid w:val="00B42ED7"/>
    <w:rsid w:val="00B441DB"/>
    <w:rsid w:val="00B44909"/>
    <w:rsid w:val="00B5302B"/>
    <w:rsid w:val="00B53115"/>
    <w:rsid w:val="00B7168E"/>
    <w:rsid w:val="00B75E3C"/>
    <w:rsid w:val="00B8072B"/>
    <w:rsid w:val="00B82BA3"/>
    <w:rsid w:val="00B85311"/>
    <w:rsid w:val="00B85A09"/>
    <w:rsid w:val="00B85D85"/>
    <w:rsid w:val="00B87A9D"/>
    <w:rsid w:val="00B9097B"/>
    <w:rsid w:val="00B928D9"/>
    <w:rsid w:val="00B929DE"/>
    <w:rsid w:val="00B92FC0"/>
    <w:rsid w:val="00B93948"/>
    <w:rsid w:val="00B94ADD"/>
    <w:rsid w:val="00B961CE"/>
    <w:rsid w:val="00B9728B"/>
    <w:rsid w:val="00BA1676"/>
    <w:rsid w:val="00BA2279"/>
    <w:rsid w:val="00BA2D9C"/>
    <w:rsid w:val="00BA5F59"/>
    <w:rsid w:val="00BA67D3"/>
    <w:rsid w:val="00BA6EE9"/>
    <w:rsid w:val="00BA72A7"/>
    <w:rsid w:val="00BB4674"/>
    <w:rsid w:val="00BB6A49"/>
    <w:rsid w:val="00BB6B5D"/>
    <w:rsid w:val="00BC15F1"/>
    <w:rsid w:val="00BC4C34"/>
    <w:rsid w:val="00BC4D6B"/>
    <w:rsid w:val="00BC726F"/>
    <w:rsid w:val="00BD163C"/>
    <w:rsid w:val="00BD1BDB"/>
    <w:rsid w:val="00BD259C"/>
    <w:rsid w:val="00BD2DA0"/>
    <w:rsid w:val="00BD471A"/>
    <w:rsid w:val="00BD4D14"/>
    <w:rsid w:val="00BE0E1F"/>
    <w:rsid w:val="00BE20AC"/>
    <w:rsid w:val="00BE2127"/>
    <w:rsid w:val="00BE426A"/>
    <w:rsid w:val="00BE53D6"/>
    <w:rsid w:val="00BE5CCA"/>
    <w:rsid w:val="00BF0D72"/>
    <w:rsid w:val="00BF6E24"/>
    <w:rsid w:val="00C05D8C"/>
    <w:rsid w:val="00C07494"/>
    <w:rsid w:val="00C0750F"/>
    <w:rsid w:val="00C0792A"/>
    <w:rsid w:val="00C128CA"/>
    <w:rsid w:val="00C21F33"/>
    <w:rsid w:val="00C2451F"/>
    <w:rsid w:val="00C26698"/>
    <w:rsid w:val="00C2782C"/>
    <w:rsid w:val="00C305F8"/>
    <w:rsid w:val="00C334B2"/>
    <w:rsid w:val="00C35DDC"/>
    <w:rsid w:val="00C40B93"/>
    <w:rsid w:val="00C40F43"/>
    <w:rsid w:val="00C4508A"/>
    <w:rsid w:val="00C45165"/>
    <w:rsid w:val="00C45D32"/>
    <w:rsid w:val="00C460DE"/>
    <w:rsid w:val="00C516C7"/>
    <w:rsid w:val="00C52678"/>
    <w:rsid w:val="00C54184"/>
    <w:rsid w:val="00C55A3F"/>
    <w:rsid w:val="00C607C4"/>
    <w:rsid w:val="00C6662E"/>
    <w:rsid w:val="00C715DC"/>
    <w:rsid w:val="00C71945"/>
    <w:rsid w:val="00C72660"/>
    <w:rsid w:val="00C75E1F"/>
    <w:rsid w:val="00C83135"/>
    <w:rsid w:val="00C853BC"/>
    <w:rsid w:val="00C85434"/>
    <w:rsid w:val="00C8687D"/>
    <w:rsid w:val="00C906BF"/>
    <w:rsid w:val="00C9519B"/>
    <w:rsid w:val="00C9553E"/>
    <w:rsid w:val="00C969E7"/>
    <w:rsid w:val="00CA16C6"/>
    <w:rsid w:val="00CA50BF"/>
    <w:rsid w:val="00CB497A"/>
    <w:rsid w:val="00CC29AD"/>
    <w:rsid w:val="00CC2AD7"/>
    <w:rsid w:val="00CC4331"/>
    <w:rsid w:val="00CC5574"/>
    <w:rsid w:val="00CC561D"/>
    <w:rsid w:val="00CC6091"/>
    <w:rsid w:val="00CC6159"/>
    <w:rsid w:val="00CC76E6"/>
    <w:rsid w:val="00CD1D83"/>
    <w:rsid w:val="00CD2A18"/>
    <w:rsid w:val="00CD480B"/>
    <w:rsid w:val="00CD55D6"/>
    <w:rsid w:val="00CE4E2B"/>
    <w:rsid w:val="00CE7960"/>
    <w:rsid w:val="00CF19E6"/>
    <w:rsid w:val="00CF30F6"/>
    <w:rsid w:val="00CF7B32"/>
    <w:rsid w:val="00D001E1"/>
    <w:rsid w:val="00D0699D"/>
    <w:rsid w:val="00D07F06"/>
    <w:rsid w:val="00D11285"/>
    <w:rsid w:val="00D13529"/>
    <w:rsid w:val="00D1453D"/>
    <w:rsid w:val="00D14836"/>
    <w:rsid w:val="00D150EA"/>
    <w:rsid w:val="00D1578C"/>
    <w:rsid w:val="00D160BD"/>
    <w:rsid w:val="00D178EB"/>
    <w:rsid w:val="00D2003B"/>
    <w:rsid w:val="00D31960"/>
    <w:rsid w:val="00D32943"/>
    <w:rsid w:val="00D32A58"/>
    <w:rsid w:val="00D43B36"/>
    <w:rsid w:val="00D44E95"/>
    <w:rsid w:val="00D46A1B"/>
    <w:rsid w:val="00D50C44"/>
    <w:rsid w:val="00D57783"/>
    <w:rsid w:val="00D60C66"/>
    <w:rsid w:val="00D61D34"/>
    <w:rsid w:val="00D64E85"/>
    <w:rsid w:val="00D6530D"/>
    <w:rsid w:val="00D67DE3"/>
    <w:rsid w:val="00D75332"/>
    <w:rsid w:val="00D75442"/>
    <w:rsid w:val="00D84767"/>
    <w:rsid w:val="00D8493B"/>
    <w:rsid w:val="00D9052F"/>
    <w:rsid w:val="00D9082C"/>
    <w:rsid w:val="00D9155B"/>
    <w:rsid w:val="00D91B1A"/>
    <w:rsid w:val="00D920AC"/>
    <w:rsid w:val="00D92AB2"/>
    <w:rsid w:val="00D930B2"/>
    <w:rsid w:val="00D9527E"/>
    <w:rsid w:val="00D961DF"/>
    <w:rsid w:val="00D97F30"/>
    <w:rsid w:val="00DA5224"/>
    <w:rsid w:val="00DA5A91"/>
    <w:rsid w:val="00DA6EB8"/>
    <w:rsid w:val="00DA7803"/>
    <w:rsid w:val="00DC18FB"/>
    <w:rsid w:val="00DC4C88"/>
    <w:rsid w:val="00DD13A3"/>
    <w:rsid w:val="00DD1476"/>
    <w:rsid w:val="00DD5BD6"/>
    <w:rsid w:val="00DD6F16"/>
    <w:rsid w:val="00DE36CB"/>
    <w:rsid w:val="00DE4B49"/>
    <w:rsid w:val="00DE63FC"/>
    <w:rsid w:val="00DF03E2"/>
    <w:rsid w:val="00DF0A3F"/>
    <w:rsid w:val="00DF1E43"/>
    <w:rsid w:val="00DF3ABE"/>
    <w:rsid w:val="00DF6777"/>
    <w:rsid w:val="00DF77C4"/>
    <w:rsid w:val="00E001C1"/>
    <w:rsid w:val="00E01A8E"/>
    <w:rsid w:val="00E02E22"/>
    <w:rsid w:val="00E0470B"/>
    <w:rsid w:val="00E057E2"/>
    <w:rsid w:val="00E0643D"/>
    <w:rsid w:val="00E069A7"/>
    <w:rsid w:val="00E06CE2"/>
    <w:rsid w:val="00E11894"/>
    <w:rsid w:val="00E1333C"/>
    <w:rsid w:val="00E135DE"/>
    <w:rsid w:val="00E13F08"/>
    <w:rsid w:val="00E14AD1"/>
    <w:rsid w:val="00E15E3D"/>
    <w:rsid w:val="00E1642A"/>
    <w:rsid w:val="00E167E1"/>
    <w:rsid w:val="00E207D1"/>
    <w:rsid w:val="00E20C95"/>
    <w:rsid w:val="00E22FF3"/>
    <w:rsid w:val="00E24B1F"/>
    <w:rsid w:val="00E24FEB"/>
    <w:rsid w:val="00E255A2"/>
    <w:rsid w:val="00E309C4"/>
    <w:rsid w:val="00E30AC3"/>
    <w:rsid w:val="00E32F0D"/>
    <w:rsid w:val="00E34755"/>
    <w:rsid w:val="00E3542E"/>
    <w:rsid w:val="00E3574F"/>
    <w:rsid w:val="00E41846"/>
    <w:rsid w:val="00E55F85"/>
    <w:rsid w:val="00E56201"/>
    <w:rsid w:val="00E57377"/>
    <w:rsid w:val="00E61C7F"/>
    <w:rsid w:val="00E62FA5"/>
    <w:rsid w:val="00E73A93"/>
    <w:rsid w:val="00E7759A"/>
    <w:rsid w:val="00E827A5"/>
    <w:rsid w:val="00E87580"/>
    <w:rsid w:val="00E928CE"/>
    <w:rsid w:val="00E92AE4"/>
    <w:rsid w:val="00E92BAD"/>
    <w:rsid w:val="00E95D9B"/>
    <w:rsid w:val="00E96026"/>
    <w:rsid w:val="00E96780"/>
    <w:rsid w:val="00E97092"/>
    <w:rsid w:val="00EA1A15"/>
    <w:rsid w:val="00EA670A"/>
    <w:rsid w:val="00EA697B"/>
    <w:rsid w:val="00EB1DAD"/>
    <w:rsid w:val="00EC04A1"/>
    <w:rsid w:val="00EC3EEC"/>
    <w:rsid w:val="00ED1DCF"/>
    <w:rsid w:val="00ED3C19"/>
    <w:rsid w:val="00ED3D21"/>
    <w:rsid w:val="00ED7B00"/>
    <w:rsid w:val="00EE045D"/>
    <w:rsid w:val="00EE47C3"/>
    <w:rsid w:val="00EE6714"/>
    <w:rsid w:val="00EE72C7"/>
    <w:rsid w:val="00EF1180"/>
    <w:rsid w:val="00EF6843"/>
    <w:rsid w:val="00EF78FE"/>
    <w:rsid w:val="00F06EC3"/>
    <w:rsid w:val="00F1198B"/>
    <w:rsid w:val="00F1242B"/>
    <w:rsid w:val="00F16BFB"/>
    <w:rsid w:val="00F1719E"/>
    <w:rsid w:val="00F17AD5"/>
    <w:rsid w:val="00F21CBC"/>
    <w:rsid w:val="00F21D29"/>
    <w:rsid w:val="00F2601E"/>
    <w:rsid w:val="00F33894"/>
    <w:rsid w:val="00F354AB"/>
    <w:rsid w:val="00F35579"/>
    <w:rsid w:val="00F35C1A"/>
    <w:rsid w:val="00F42503"/>
    <w:rsid w:val="00F42D91"/>
    <w:rsid w:val="00F446B8"/>
    <w:rsid w:val="00F46FD5"/>
    <w:rsid w:val="00F47780"/>
    <w:rsid w:val="00F5238A"/>
    <w:rsid w:val="00F53578"/>
    <w:rsid w:val="00F53B88"/>
    <w:rsid w:val="00F54442"/>
    <w:rsid w:val="00F56B96"/>
    <w:rsid w:val="00F615D7"/>
    <w:rsid w:val="00F61F41"/>
    <w:rsid w:val="00F63067"/>
    <w:rsid w:val="00F66249"/>
    <w:rsid w:val="00F662CF"/>
    <w:rsid w:val="00F6707B"/>
    <w:rsid w:val="00F716A9"/>
    <w:rsid w:val="00F7326E"/>
    <w:rsid w:val="00F76B74"/>
    <w:rsid w:val="00F77ED3"/>
    <w:rsid w:val="00F8125D"/>
    <w:rsid w:val="00F833EA"/>
    <w:rsid w:val="00F9274A"/>
    <w:rsid w:val="00F97AE1"/>
    <w:rsid w:val="00FA0C18"/>
    <w:rsid w:val="00FA0E57"/>
    <w:rsid w:val="00FA3A4D"/>
    <w:rsid w:val="00FA430A"/>
    <w:rsid w:val="00FA5975"/>
    <w:rsid w:val="00FA70A8"/>
    <w:rsid w:val="00FB03DB"/>
    <w:rsid w:val="00FB0C27"/>
    <w:rsid w:val="00FB0D53"/>
    <w:rsid w:val="00FB2142"/>
    <w:rsid w:val="00FB221C"/>
    <w:rsid w:val="00FC010C"/>
    <w:rsid w:val="00FC0691"/>
    <w:rsid w:val="00FC2EEF"/>
    <w:rsid w:val="00FC5AAF"/>
    <w:rsid w:val="00FC651D"/>
    <w:rsid w:val="00FC7C57"/>
    <w:rsid w:val="00FD0990"/>
    <w:rsid w:val="00FD1FC6"/>
    <w:rsid w:val="00FD3618"/>
    <w:rsid w:val="00FD4466"/>
    <w:rsid w:val="00FD51BF"/>
    <w:rsid w:val="00FD5B55"/>
    <w:rsid w:val="00FD62E2"/>
    <w:rsid w:val="00FE04F4"/>
    <w:rsid w:val="00FE12A5"/>
    <w:rsid w:val="00FF2CE7"/>
    <w:rsid w:val="00FF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A3DEADC"/>
  <w15:chartTrackingRefBased/>
  <w15:docId w15:val="{2CE359AF-4E56-44D6-AF2B-A7A1A2B5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uce10"/>
    <w:qFormat/>
    <w:rsid w:val="00166142"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Titre1">
    <w:name w:val="heading 1"/>
    <w:basedOn w:val="Titre10"/>
    <w:next w:val="Corpsdetexte"/>
    <w:link w:val="Titre1Car"/>
    <w:qFormat/>
    <w:rsid w:val="00BB6A49"/>
    <w:pPr>
      <w:numPr>
        <w:numId w:val="4"/>
      </w:numPr>
      <w:tabs>
        <w:tab w:val="clear" w:pos="0"/>
        <w:tab w:val="num" w:pos="426"/>
      </w:tabs>
      <w:outlineLvl w:val="0"/>
    </w:pPr>
    <w:rPr>
      <w:b/>
      <w:bCs/>
      <w:i/>
      <w:sz w:val="32"/>
      <w:szCs w:val="32"/>
      <w:u w:val="single"/>
    </w:rPr>
  </w:style>
  <w:style w:type="paragraph" w:styleId="Titre2">
    <w:name w:val="heading 2"/>
    <w:basedOn w:val="Titre10"/>
    <w:next w:val="Corpsdetexte"/>
    <w:link w:val="Titre2Car"/>
    <w:qFormat/>
    <w:rsid w:val="00BB6A49"/>
    <w:pPr>
      <w:numPr>
        <w:ilvl w:val="1"/>
        <w:numId w:val="4"/>
      </w:numPr>
      <w:tabs>
        <w:tab w:val="clear" w:pos="0"/>
        <w:tab w:val="num" w:pos="426"/>
      </w:tabs>
      <w:outlineLvl w:val="1"/>
    </w:pPr>
    <w:rPr>
      <w:b/>
      <w:bCs/>
      <w:i/>
      <w:iCs/>
      <w:u w:val="single"/>
    </w:rPr>
  </w:style>
  <w:style w:type="paragraph" w:styleId="Titre3">
    <w:name w:val="heading 3"/>
    <w:basedOn w:val="Titre10"/>
    <w:next w:val="Corpsdetexte"/>
    <w:link w:val="Titre3Car"/>
    <w:qFormat/>
    <w:rsid w:val="009923F3"/>
    <w:pPr>
      <w:numPr>
        <w:ilvl w:val="2"/>
        <w:numId w:val="4"/>
      </w:numPr>
      <w:tabs>
        <w:tab w:val="clear" w:pos="284"/>
        <w:tab w:val="num" w:pos="709"/>
      </w:tabs>
      <w:spacing w:before="120"/>
      <w:outlineLvl w:val="2"/>
    </w:pPr>
    <w:rPr>
      <w:b/>
      <w:bCs/>
      <w:i/>
      <w:u w:val="single"/>
    </w:rPr>
  </w:style>
  <w:style w:type="paragraph" w:styleId="Titre4">
    <w:name w:val="heading 4"/>
    <w:basedOn w:val="Titre10"/>
    <w:next w:val="Corpsdetexte"/>
    <w:qFormat/>
    <w:rsid w:val="00EF78FE"/>
    <w:pPr>
      <w:numPr>
        <w:ilvl w:val="7"/>
        <w:numId w:val="4"/>
      </w:numPr>
      <w:tabs>
        <w:tab w:val="clear" w:pos="0"/>
        <w:tab w:val="left" w:pos="993"/>
      </w:tabs>
      <w:spacing w:before="60" w:after="60"/>
      <w:ind w:left="851"/>
      <w:outlineLvl w:val="3"/>
    </w:pPr>
    <w:rPr>
      <w:rFonts w:cs="Arial"/>
      <w:b/>
      <w:bCs/>
      <w:i/>
      <w:iCs/>
      <w:sz w:val="24"/>
      <w:szCs w:val="24"/>
      <w:u w:val="single"/>
    </w:rPr>
  </w:style>
  <w:style w:type="paragraph" w:styleId="Titre5">
    <w:name w:val="heading 5"/>
    <w:basedOn w:val="Titre10"/>
    <w:next w:val="Corpsdetexte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Titre6">
    <w:name w:val="heading 6"/>
    <w:basedOn w:val="Titre10"/>
    <w:next w:val="Corpsdetexte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paragraph" w:styleId="Titre7">
    <w:name w:val="heading 7"/>
    <w:basedOn w:val="Titre10"/>
    <w:next w:val="Corpsdetexte"/>
    <w:qFormat/>
    <w:pPr>
      <w:numPr>
        <w:ilvl w:val="6"/>
        <w:numId w:val="1"/>
      </w:numPr>
      <w:outlineLvl w:val="6"/>
    </w:pPr>
    <w:rPr>
      <w:b/>
      <w:bCs/>
      <w:sz w:val="21"/>
      <w:szCs w:val="21"/>
    </w:rPr>
  </w:style>
  <w:style w:type="paragraph" w:styleId="Titre8">
    <w:name w:val="heading 8"/>
    <w:basedOn w:val="Titre10"/>
    <w:next w:val="Corpsdetexte"/>
    <w:qFormat/>
    <w:pPr>
      <w:tabs>
        <w:tab w:val="num" w:pos="0"/>
      </w:tabs>
      <w:outlineLvl w:val="7"/>
    </w:pPr>
    <w:rPr>
      <w:b/>
      <w:bCs/>
      <w:sz w:val="21"/>
      <w:szCs w:val="21"/>
    </w:rPr>
  </w:style>
  <w:style w:type="paragraph" w:styleId="Titre9">
    <w:name w:val="heading 9"/>
    <w:basedOn w:val="Titre10"/>
    <w:next w:val="Corpsdetexte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rPr>
      <w:color w:val="000080"/>
      <w:u w:val="single"/>
      <w:lang w:val="fr-FR" w:eastAsia="fr-FR" w:bidi="fr-FR"/>
    </w:rPr>
  </w:style>
  <w:style w:type="character" w:styleId="lev">
    <w:name w:val="Strong"/>
    <w:qFormat/>
    <w:rPr>
      <w:b/>
      <w:bCs/>
    </w:rPr>
  </w:style>
  <w:style w:type="character" w:styleId="Lienhypertextesuivivisit">
    <w:name w:val="FollowedHyperlink"/>
    <w:uiPriority w:val="99"/>
    <w:rPr>
      <w:color w:val="800000"/>
      <w:u w:val="single"/>
    </w:rPr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Caractresdenumrotation">
    <w:name w:val="Caractères de numérotation"/>
  </w:style>
  <w:style w:type="paragraph" w:styleId="Corpsdetexte">
    <w:name w:val="Body Text"/>
    <w:basedOn w:val="Normal"/>
    <w:link w:val="CorpsdetexteCar"/>
    <w:pPr>
      <w:spacing w:after="120"/>
    </w:pPr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Liste">
    <w:name w:val="List"/>
    <w:basedOn w:val="Corpsdetexte"/>
  </w:style>
  <w:style w:type="paragraph" w:styleId="En-tte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Pieddepage">
    <w:name w:val="footer"/>
    <w:basedOn w:val="Normal"/>
    <w:link w:val="PieddepageCar"/>
    <w:uiPriority w:val="99"/>
    <w:rsid w:val="00076951"/>
    <w:pPr>
      <w:suppressLineNumbers/>
      <w:tabs>
        <w:tab w:val="center" w:pos="4819"/>
        <w:tab w:val="right" w:pos="10206"/>
      </w:tabs>
      <w:jc w:val="center"/>
    </w:pPr>
    <w:rPr>
      <w:rFonts w:cs="Times New Roman"/>
      <w:b/>
      <w:i/>
      <w:noProof/>
      <w:color w:val="17365D"/>
      <w:lang w:eastAsia="fr-FR" w:bidi="ar-SA"/>
    </w:rPr>
  </w:style>
  <w:style w:type="paragraph" w:customStyle="1" w:styleId="Contenudetableau">
    <w:name w:val="Contenu de tableau"/>
    <w:basedOn w:val="Normal"/>
    <w:pPr>
      <w:suppressLineNumbers/>
      <w:shd w:val="clear" w:color="auto" w:fill="FFFFFF"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itre100">
    <w:name w:val="Titre 10"/>
    <w:basedOn w:val="Titre10"/>
    <w:next w:val="Corpsdetexte"/>
    <w:pPr>
      <w:tabs>
        <w:tab w:val="num" w:pos="0"/>
      </w:tabs>
      <w:outlineLvl w:val="8"/>
    </w:pPr>
    <w:rPr>
      <w:b/>
      <w:bCs/>
      <w:sz w:val="21"/>
      <w:szCs w:val="21"/>
    </w:rPr>
  </w:style>
  <w:style w:type="paragraph" w:customStyle="1" w:styleId="SousTitre1erepage">
    <w:name w:val="Sous Titre 1ere page"/>
    <w:basedOn w:val="Titre1"/>
    <w:rsid w:val="007D2A3A"/>
    <w:pPr>
      <w:numPr>
        <w:numId w:val="0"/>
      </w:numPr>
      <w:jc w:val="center"/>
    </w:pPr>
    <w:rPr>
      <w:rFonts w:ascii="Monotype Corsiva" w:hAnsi="Monotype Corsiva"/>
      <w:noProof/>
      <w:color w:val="17365D"/>
      <w:sz w:val="44"/>
      <w:szCs w:val="44"/>
      <w:u w:val="none"/>
      <w:lang w:eastAsia="fr-FR" w:bidi="ar-SA"/>
    </w:rPr>
  </w:style>
  <w:style w:type="paragraph" w:customStyle="1" w:styleId="Puce10">
    <w:name w:val="Puce 1"/>
    <w:basedOn w:val="Liste"/>
    <w:pPr>
      <w:ind w:left="360" w:hanging="360"/>
    </w:pPr>
  </w:style>
  <w:style w:type="paragraph" w:customStyle="1" w:styleId="losange">
    <w:name w:val="losange"/>
    <w:basedOn w:val="Normal"/>
    <w:qFormat/>
    <w:rsid w:val="00FD1FC6"/>
    <w:rPr>
      <w:rFonts w:ascii="Arial" w:hAnsi="Arial" w:cs="Arial"/>
    </w:rPr>
  </w:style>
  <w:style w:type="paragraph" w:customStyle="1" w:styleId="question2">
    <w:name w:val="question 2"/>
    <w:basedOn w:val="Normal"/>
    <w:rsid w:val="00B06D50"/>
    <w:pPr>
      <w:widowControl/>
      <w:suppressAutoHyphens w:val="0"/>
    </w:pPr>
    <w:rPr>
      <w:rFonts w:eastAsia="Times New Roman" w:cs="Times New Roman"/>
      <w:kern w:val="0"/>
      <w:szCs w:val="20"/>
      <w:lang w:eastAsia="fr-FR" w:bidi="ar-SA"/>
    </w:rPr>
  </w:style>
  <w:style w:type="paragraph" w:customStyle="1" w:styleId="puce1">
    <w:name w:val="puce1"/>
    <w:basedOn w:val="Normal"/>
    <w:rsid w:val="00027304"/>
    <w:pPr>
      <w:widowControl/>
      <w:numPr>
        <w:numId w:val="2"/>
      </w:numPr>
      <w:suppressAutoHyphens w:val="0"/>
    </w:pPr>
    <w:rPr>
      <w:rFonts w:ascii="Arial" w:eastAsia="Times New Roman" w:hAnsi="Arial" w:cs="Arial"/>
      <w:i/>
      <w:kern w:val="0"/>
      <w:sz w:val="28"/>
      <w:szCs w:val="28"/>
      <w:lang w:eastAsia="fr-FR" w:bidi="ar-SA"/>
    </w:rPr>
  </w:style>
  <w:style w:type="paragraph" w:customStyle="1" w:styleId="Q1">
    <w:name w:val="Q1"/>
    <w:basedOn w:val="Normal"/>
    <w:rsid w:val="00B06D50"/>
    <w:pPr>
      <w:widowControl/>
      <w:numPr>
        <w:numId w:val="3"/>
      </w:numPr>
      <w:suppressAutoHyphens w:val="0"/>
    </w:pPr>
    <w:rPr>
      <w:rFonts w:eastAsia="Times New Roman" w:cs="Times New Roman"/>
      <w:kern w:val="0"/>
      <w:szCs w:val="20"/>
      <w:lang w:eastAsia="fr-FR" w:bidi="ar-SA"/>
    </w:rPr>
  </w:style>
  <w:style w:type="paragraph" w:customStyle="1" w:styleId="retrait3">
    <w:name w:val="retrait3"/>
    <w:basedOn w:val="Corpsdetexte"/>
    <w:qFormat/>
    <w:rsid w:val="00A17EF7"/>
    <w:pPr>
      <w:spacing w:before="60" w:after="60"/>
      <w:ind w:left="851"/>
      <w:jc w:val="both"/>
    </w:pPr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5B75DF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paragraph" w:customStyle="1" w:styleId="Puce3">
    <w:name w:val="Puce 3"/>
    <w:basedOn w:val="puce1"/>
    <w:qFormat/>
    <w:rsid w:val="003E28D9"/>
  </w:style>
  <w:style w:type="paragraph" w:customStyle="1" w:styleId="Image">
    <w:name w:val="Image"/>
    <w:basedOn w:val="retrait3"/>
    <w:qFormat/>
    <w:rsid w:val="00412316"/>
    <w:pPr>
      <w:ind w:left="0"/>
      <w:jc w:val="center"/>
    </w:pPr>
    <w:rPr>
      <w:noProof/>
      <w:lang w:eastAsia="fr-FR" w:bidi="ar-SA"/>
    </w:rPr>
  </w:style>
  <w:style w:type="paragraph" w:customStyle="1" w:styleId="Retrait4">
    <w:name w:val="Retrait4"/>
    <w:basedOn w:val="Corpsdetexte"/>
    <w:qFormat/>
    <w:rsid w:val="00300147"/>
    <w:pPr>
      <w:ind w:left="1134"/>
    </w:pPr>
    <w:rPr>
      <w:rFonts w:ascii="Arial" w:hAnsi="Arial" w:cs="Arial"/>
    </w:rPr>
  </w:style>
  <w:style w:type="paragraph" w:customStyle="1" w:styleId="optxtp">
    <w:name w:val="op_txt_p"/>
    <w:basedOn w:val="Normal"/>
    <w:rsid w:val="00323FB1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character" w:customStyle="1" w:styleId="optxttlmathtex">
    <w:name w:val="op_txt_tl_mathtex"/>
    <w:rsid w:val="00323FB1"/>
  </w:style>
  <w:style w:type="paragraph" w:customStyle="1" w:styleId="retrait2">
    <w:name w:val="retrait2"/>
    <w:basedOn w:val="Retrait20"/>
    <w:rsid w:val="00AD1426"/>
  </w:style>
  <w:style w:type="paragraph" w:customStyle="1" w:styleId="TexteBleucentr">
    <w:name w:val="Texte Bleu centré"/>
    <w:basedOn w:val="Image"/>
    <w:qFormat/>
    <w:rsid w:val="00763970"/>
    <w:pPr>
      <w:ind w:left="1701"/>
      <w:jc w:val="left"/>
    </w:pPr>
    <w:rPr>
      <w:i/>
      <w:color w:val="0070C0"/>
    </w:rPr>
  </w:style>
  <w:style w:type="character" w:customStyle="1" w:styleId="gras">
    <w:name w:val="gras"/>
    <w:rsid w:val="004765C1"/>
  </w:style>
  <w:style w:type="character" w:customStyle="1" w:styleId="souligne">
    <w:name w:val="souligne"/>
    <w:rsid w:val="004765C1"/>
  </w:style>
  <w:style w:type="paragraph" w:styleId="Titre">
    <w:name w:val="Title"/>
    <w:basedOn w:val="Puce10"/>
    <w:link w:val="TitreCar"/>
    <w:qFormat/>
    <w:rsid w:val="00D84767"/>
    <w:rPr>
      <w:rFonts w:ascii="Bernard MT Condensed" w:hAnsi="Bernard MT Condensed"/>
      <w:color w:val="002060"/>
      <w:sz w:val="72"/>
      <w:szCs w:val="72"/>
    </w:rPr>
  </w:style>
  <w:style w:type="character" w:customStyle="1" w:styleId="TitreCar">
    <w:name w:val="Titre Car"/>
    <w:link w:val="Titre"/>
    <w:rsid w:val="00D84767"/>
    <w:rPr>
      <w:rFonts w:ascii="Bernard MT Condensed" w:eastAsia="SimSun" w:hAnsi="Bernard MT Condensed" w:cs="Mangal"/>
      <w:color w:val="002060"/>
      <w:kern w:val="1"/>
      <w:sz w:val="72"/>
      <w:szCs w:val="72"/>
      <w:lang w:eastAsia="hi-IN" w:bidi="hi-IN"/>
    </w:rPr>
  </w:style>
  <w:style w:type="paragraph" w:customStyle="1" w:styleId="Retrait20">
    <w:name w:val="Retrait2"/>
    <w:basedOn w:val="Normal"/>
    <w:rsid w:val="00C85434"/>
    <w:pPr>
      <w:widowControl/>
      <w:tabs>
        <w:tab w:val="left" w:pos="720"/>
        <w:tab w:val="left" w:pos="1648"/>
      </w:tabs>
      <w:suppressAutoHyphens w:val="0"/>
      <w:spacing w:before="60" w:after="60"/>
      <w:ind w:left="567" w:firstLine="284"/>
      <w:jc w:val="both"/>
    </w:pPr>
    <w:rPr>
      <w:rFonts w:eastAsia="Times New Roman" w:cs="Times New Roman"/>
      <w:kern w:val="0"/>
      <w:szCs w:val="20"/>
      <w:lang w:eastAsia="fr-FR" w:bidi="ar-SA"/>
    </w:rPr>
  </w:style>
  <w:style w:type="paragraph" w:customStyle="1" w:styleId="Retrait5">
    <w:name w:val="Retrait5"/>
    <w:basedOn w:val="Retrait20"/>
    <w:rsid w:val="00D961DF"/>
    <w:pPr>
      <w:tabs>
        <w:tab w:val="clear" w:pos="720"/>
      </w:tabs>
      <w:ind w:left="1418"/>
    </w:pPr>
  </w:style>
  <w:style w:type="paragraph" w:customStyle="1" w:styleId="Retrait30">
    <w:name w:val="Retrait3"/>
    <w:basedOn w:val="Retrait20"/>
    <w:rsid w:val="00566895"/>
    <w:pPr>
      <w:ind w:left="851"/>
    </w:pPr>
  </w:style>
  <w:style w:type="paragraph" w:customStyle="1" w:styleId="Retrait1">
    <w:name w:val="Retrait1"/>
    <w:basedOn w:val="Retrait20"/>
    <w:rsid w:val="006C62EA"/>
    <w:pPr>
      <w:tabs>
        <w:tab w:val="clear" w:pos="1648"/>
      </w:tabs>
      <w:ind w:left="284" w:firstLine="0"/>
    </w:pPr>
  </w:style>
  <w:style w:type="paragraph" w:customStyle="1" w:styleId="Choix">
    <w:name w:val="Choix"/>
    <w:basedOn w:val="Titre5"/>
    <w:rsid w:val="00566895"/>
    <w:pPr>
      <w:keepNext w:val="0"/>
      <w:widowControl/>
      <w:numPr>
        <w:ilvl w:val="0"/>
        <w:numId w:val="5"/>
      </w:numPr>
      <w:tabs>
        <w:tab w:val="clear" w:pos="360"/>
        <w:tab w:val="left" w:pos="993"/>
      </w:tabs>
      <w:suppressAutoHyphens w:val="0"/>
      <w:spacing w:before="120"/>
      <w:ind w:left="720" w:firstLine="0"/>
    </w:pPr>
    <w:rPr>
      <w:rFonts w:eastAsia="Times New Roman" w:cs="Arial"/>
      <w:b w:val="0"/>
      <w:bCs w:val="0"/>
      <w:kern w:val="0"/>
      <w:szCs w:val="20"/>
      <w:lang w:eastAsia="fr-FR" w:bidi="ar-SA"/>
    </w:rPr>
  </w:style>
  <w:style w:type="character" w:customStyle="1" w:styleId="PieddepageCar">
    <w:name w:val="Pied de page Car"/>
    <w:link w:val="Pieddepage"/>
    <w:uiPriority w:val="99"/>
    <w:rsid w:val="00076951"/>
    <w:rPr>
      <w:rFonts w:eastAsia="SimSun"/>
      <w:b/>
      <w:i/>
      <w:noProof/>
      <w:color w:val="17365D"/>
      <w:kern w:val="1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F6012"/>
    <w:rPr>
      <w:rFonts w:ascii="Tahoma" w:hAnsi="Tahoma"/>
      <w:sz w:val="16"/>
      <w:szCs w:val="14"/>
    </w:rPr>
  </w:style>
  <w:style w:type="character" w:customStyle="1" w:styleId="TextedebullesCar">
    <w:name w:val="Texte de bulles Car"/>
    <w:link w:val="Textedebulles"/>
    <w:uiPriority w:val="99"/>
    <w:semiHidden/>
    <w:rsid w:val="003F6012"/>
    <w:rPr>
      <w:rFonts w:ascii="Tahoma" w:eastAsia="SimSun" w:hAnsi="Tahoma" w:cs="Mangal"/>
      <w:kern w:val="1"/>
      <w:sz w:val="16"/>
      <w:szCs w:val="14"/>
      <w:lang w:eastAsia="hi-IN" w:bidi="hi-IN"/>
    </w:rPr>
  </w:style>
  <w:style w:type="paragraph" w:customStyle="1" w:styleId="Centrepieddepage">
    <w:name w:val="Centre pied de page"/>
    <w:basedOn w:val="Pieddepage"/>
    <w:qFormat/>
    <w:rsid w:val="00076951"/>
    <w:rPr>
      <w:sz w:val="28"/>
      <w:szCs w:val="28"/>
    </w:rPr>
  </w:style>
  <w:style w:type="paragraph" w:customStyle="1" w:styleId="point">
    <w:name w:val="point"/>
    <w:basedOn w:val="retrait3"/>
    <w:qFormat/>
    <w:rsid w:val="006B2382"/>
    <w:pPr>
      <w:numPr>
        <w:numId w:val="6"/>
      </w:numPr>
      <w:ind w:left="1570" w:hanging="357"/>
    </w:pPr>
    <w:rPr>
      <w:rFonts w:ascii="Times New Roman" w:hAnsi="Times New Roman" w:cs="Times New Roman"/>
    </w:rPr>
  </w:style>
  <w:style w:type="character" w:customStyle="1" w:styleId="Titre1Car">
    <w:name w:val="Titre 1 Car"/>
    <w:link w:val="Titre1"/>
    <w:rsid w:val="00BB6A49"/>
    <w:rPr>
      <w:rFonts w:ascii="Arial" w:eastAsia="SimSun" w:hAnsi="Arial" w:cs="Mangal"/>
      <w:b/>
      <w:bCs/>
      <w:i/>
      <w:kern w:val="1"/>
      <w:sz w:val="32"/>
      <w:szCs w:val="32"/>
      <w:u w:val="single"/>
      <w:lang w:eastAsia="hi-IN" w:bidi="hi-IN"/>
    </w:rPr>
  </w:style>
  <w:style w:type="character" w:customStyle="1" w:styleId="Titre2Car">
    <w:name w:val="Titre 2 Car"/>
    <w:link w:val="Titre2"/>
    <w:rsid w:val="00BB6A49"/>
    <w:rPr>
      <w:rFonts w:ascii="Arial" w:eastAsia="SimSun" w:hAnsi="Arial" w:cs="Mangal"/>
      <w:b/>
      <w:bCs/>
      <w:i/>
      <w:iCs/>
      <w:kern w:val="1"/>
      <w:sz w:val="28"/>
      <w:szCs w:val="28"/>
      <w:u w:val="single"/>
      <w:lang w:eastAsia="hi-IN" w:bidi="hi-IN"/>
    </w:rPr>
  </w:style>
  <w:style w:type="character" w:customStyle="1" w:styleId="lang-en">
    <w:name w:val="lang-en"/>
    <w:rsid w:val="0007009B"/>
  </w:style>
  <w:style w:type="table" w:styleId="Grilledutableau">
    <w:name w:val="Table Grid"/>
    <w:basedOn w:val="TableauNormal"/>
    <w:uiPriority w:val="59"/>
    <w:rsid w:val="00E135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sTitre">
    <w:name w:val="Sous Titre"/>
    <w:basedOn w:val="Titredetableau"/>
    <w:qFormat/>
    <w:rsid w:val="009D20B1"/>
    <w:pPr>
      <w:spacing w:before="60" w:after="60"/>
      <w:jc w:val="left"/>
    </w:pPr>
    <w:rPr>
      <w:i/>
      <w:sz w:val="32"/>
      <w:szCs w:val="32"/>
      <w:u w:val="single"/>
    </w:rPr>
  </w:style>
  <w:style w:type="paragraph" w:customStyle="1" w:styleId="Etoile">
    <w:name w:val="Etoile"/>
    <w:basedOn w:val="Titre5"/>
    <w:qFormat/>
    <w:rsid w:val="00A06FCA"/>
    <w:pPr>
      <w:keepNext w:val="0"/>
      <w:widowControl/>
      <w:numPr>
        <w:ilvl w:val="0"/>
        <w:numId w:val="0"/>
      </w:numPr>
      <w:tabs>
        <w:tab w:val="num" w:pos="709"/>
        <w:tab w:val="left" w:pos="1418"/>
        <w:tab w:val="left" w:pos="1701"/>
      </w:tabs>
      <w:suppressAutoHyphens w:val="0"/>
      <w:spacing w:before="60" w:after="60"/>
      <w:ind w:left="1134"/>
    </w:pPr>
  </w:style>
  <w:style w:type="character" w:customStyle="1" w:styleId="grame">
    <w:name w:val="grame"/>
    <w:rsid w:val="00D97F30"/>
  </w:style>
  <w:style w:type="character" w:styleId="Marquedecommentaire">
    <w:name w:val="annotation reference"/>
    <w:uiPriority w:val="99"/>
    <w:semiHidden/>
    <w:unhideWhenUsed/>
    <w:rsid w:val="007C104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C1042"/>
    <w:rPr>
      <w:sz w:val="20"/>
      <w:szCs w:val="18"/>
    </w:rPr>
  </w:style>
  <w:style w:type="character" w:customStyle="1" w:styleId="CommentaireCar">
    <w:name w:val="Commentaire Car"/>
    <w:link w:val="Commentaire"/>
    <w:uiPriority w:val="99"/>
    <w:semiHidden/>
    <w:rsid w:val="007C1042"/>
    <w:rPr>
      <w:rFonts w:eastAsia="SimSun" w:cs="Mangal"/>
      <w:kern w:val="1"/>
      <w:szCs w:val="18"/>
      <w:lang w:eastAsia="hi-IN" w:bidi="hi-I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C1042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7C1042"/>
    <w:rPr>
      <w:rFonts w:eastAsia="SimSun" w:cs="Mangal"/>
      <w:b/>
      <w:bCs/>
      <w:kern w:val="1"/>
      <w:szCs w:val="18"/>
      <w:lang w:eastAsia="hi-IN" w:bidi="hi-IN"/>
    </w:rPr>
  </w:style>
  <w:style w:type="character" w:customStyle="1" w:styleId="CorpsdetexteCar">
    <w:name w:val="Corps de texte Car"/>
    <w:link w:val="Corpsdetexte"/>
    <w:rsid w:val="00517414"/>
    <w:rPr>
      <w:rFonts w:eastAsia="SimSun" w:cs="Mangal"/>
      <w:kern w:val="1"/>
      <w:sz w:val="24"/>
      <w:szCs w:val="24"/>
      <w:lang w:eastAsia="hi-IN" w:bidi="hi-IN"/>
    </w:rPr>
  </w:style>
  <w:style w:type="character" w:customStyle="1" w:styleId="Titre3Car">
    <w:name w:val="Titre 3 Car"/>
    <w:link w:val="Titre3"/>
    <w:rsid w:val="000E7C23"/>
    <w:rPr>
      <w:rFonts w:ascii="Arial" w:eastAsia="SimSun" w:hAnsi="Arial" w:cs="Mangal"/>
      <w:b/>
      <w:bCs/>
      <w:i/>
      <w:kern w:val="1"/>
      <w:sz w:val="28"/>
      <w:szCs w:val="28"/>
      <w:u w:val="single"/>
      <w:lang w:eastAsia="hi-IN" w:bidi="hi-IN"/>
    </w:rPr>
  </w:style>
  <w:style w:type="paragraph" w:customStyle="1" w:styleId="choix2">
    <w:name w:val="choix2"/>
    <w:basedOn w:val="Choix"/>
    <w:qFormat/>
    <w:rsid w:val="00166142"/>
    <w:pPr>
      <w:tabs>
        <w:tab w:val="clear" w:pos="993"/>
        <w:tab w:val="left" w:pos="2694"/>
      </w:tabs>
      <w:ind w:left="2268"/>
    </w:pPr>
    <w:rPr>
      <w:snapToGrid w:val="0"/>
    </w:rPr>
  </w:style>
  <w:style w:type="paragraph" w:styleId="Sansinterligne">
    <w:name w:val="No Spacing"/>
    <w:link w:val="SansinterligneCar"/>
    <w:uiPriority w:val="1"/>
    <w:qFormat/>
    <w:rsid w:val="00582A2E"/>
    <w:rPr>
      <w:rFonts w:ascii="Calibri" w:hAnsi="Calibri"/>
      <w:sz w:val="22"/>
      <w:szCs w:val="22"/>
    </w:rPr>
  </w:style>
  <w:style w:type="character" w:customStyle="1" w:styleId="SansinterligneCar">
    <w:name w:val="Sans interligne Car"/>
    <w:link w:val="Sansinterligne"/>
    <w:uiPriority w:val="1"/>
    <w:rsid w:val="00582A2E"/>
    <w:rPr>
      <w:rFonts w:ascii="Calibri" w:hAnsi="Calibri"/>
      <w:sz w:val="22"/>
      <w:szCs w:val="22"/>
    </w:rPr>
  </w:style>
  <w:style w:type="paragraph" w:customStyle="1" w:styleId="CorpsdeTexte0">
    <w:name w:val="Corps de Texte"/>
    <w:basedOn w:val="Normal"/>
    <w:rsid w:val="002A5C29"/>
    <w:pPr>
      <w:widowControl/>
      <w:suppressAutoHyphens w:val="0"/>
      <w:ind w:firstLine="284"/>
      <w:jc w:val="both"/>
    </w:pPr>
    <w:rPr>
      <w:rFonts w:eastAsia="Times New Roman" w:cs="Times New Roman"/>
      <w:kern w:val="0"/>
      <w:lang w:val="en-GB" w:eastAsia="fr-FR" w:bidi="ar-SA"/>
    </w:rPr>
  </w:style>
  <w:style w:type="paragraph" w:customStyle="1" w:styleId="TrameDtail">
    <w:name w:val="Trame Détail"/>
    <w:basedOn w:val="Normal"/>
    <w:rsid w:val="002A5C29"/>
    <w:pPr>
      <w:widowControl/>
      <w:suppressAutoHyphens w:val="0"/>
    </w:pPr>
    <w:rPr>
      <w:rFonts w:ascii="Courier New" w:eastAsia="Times New Roman" w:hAnsi="Courier New" w:cs="Courier New"/>
      <w:noProof/>
      <w:kern w:val="0"/>
      <w:sz w:val="16"/>
      <w:szCs w:val="20"/>
      <w:lang w:eastAsia="fr-FR" w:bidi="ar-SA"/>
    </w:rPr>
  </w:style>
  <w:style w:type="paragraph" w:customStyle="1" w:styleId="TrameHexadcimal">
    <w:name w:val="Trame Hexadécimal"/>
    <w:basedOn w:val="Normal"/>
    <w:rsid w:val="002A5C29"/>
    <w:pPr>
      <w:widowControl/>
      <w:suppressAutoHyphens w:val="0"/>
      <w:ind w:left="426"/>
    </w:pPr>
    <w:rPr>
      <w:rFonts w:ascii="Courier New" w:eastAsia="Times New Roman" w:hAnsi="Courier New" w:cs="Times New Roman"/>
      <w:noProof/>
      <w:kern w:val="0"/>
      <w:sz w:val="16"/>
      <w:szCs w:val="20"/>
      <w:lang w:eastAsia="fr-FR" w:bidi="ar-SA"/>
    </w:rPr>
  </w:style>
  <w:style w:type="paragraph" w:customStyle="1" w:styleId="TrameEntte">
    <w:name w:val="Trame Entête"/>
    <w:basedOn w:val="Textebrut"/>
    <w:rsid w:val="00E827A5"/>
    <w:pPr>
      <w:widowControl/>
      <w:suppressAutoHyphens w:val="0"/>
    </w:pPr>
    <w:rPr>
      <w:rFonts w:ascii="Courier New" w:eastAsia="Times New Roman" w:hAnsi="Courier New" w:cs="Courier New"/>
      <w:noProof/>
      <w:kern w:val="0"/>
      <w:sz w:val="14"/>
      <w:szCs w:val="14"/>
      <w:lang w:eastAsia="fr-FR" w:bidi="ar-SA"/>
    </w:rPr>
  </w:style>
  <w:style w:type="paragraph" w:styleId="Lgende">
    <w:name w:val="caption"/>
    <w:basedOn w:val="Normal"/>
    <w:next w:val="Normal"/>
    <w:qFormat/>
    <w:rsid w:val="00E827A5"/>
    <w:pPr>
      <w:widowControl/>
      <w:suppressAutoHyphens w:val="0"/>
      <w:spacing w:before="120"/>
      <w:jc w:val="center"/>
    </w:pPr>
    <w:rPr>
      <w:rFonts w:eastAsia="Times New Roman" w:cs="Times New Roman"/>
      <w:b/>
      <w:bCs/>
      <w:kern w:val="0"/>
      <w:szCs w:val="20"/>
      <w:lang w:eastAsia="fr-FR" w:bidi="ar-SA"/>
    </w:rPr>
  </w:style>
  <w:style w:type="paragraph" w:styleId="Textebrut">
    <w:name w:val="Plain Text"/>
    <w:basedOn w:val="Normal"/>
    <w:link w:val="TextebrutCar"/>
    <w:uiPriority w:val="99"/>
    <w:semiHidden/>
    <w:unhideWhenUsed/>
    <w:rsid w:val="00E827A5"/>
    <w:rPr>
      <w:rFonts w:ascii="Consolas" w:hAnsi="Consolas"/>
      <w:sz w:val="21"/>
      <w:szCs w:val="19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E827A5"/>
    <w:rPr>
      <w:rFonts w:ascii="Consolas" w:eastAsia="SimSun" w:hAnsi="Consolas" w:cs="Mangal"/>
      <w:kern w:val="1"/>
      <w:sz w:val="21"/>
      <w:szCs w:val="19"/>
      <w:lang w:eastAsia="hi-IN" w:bidi="hi-IN"/>
    </w:rPr>
  </w:style>
  <w:style w:type="paragraph" w:customStyle="1" w:styleId="msonormal0">
    <w:name w:val="msonormal"/>
    <w:basedOn w:val="Normal"/>
    <w:rsid w:val="008937F5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paragraph" w:customStyle="1" w:styleId="xl65">
    <w:name w:val="xl65"/>
    <w:basedOn w:val="Normal"/>
    <w:rsid w:val="008937F5"/>
    <w:pPr>
      <w:widowControl/>
      <w:pBdr>
        <w:top w:val="single" w:sz="8" w:space="0" w:color="3C3C3C"/>
        <w:left w:val="single" w:sz="8" w:space="0" w:color="3C3C3C"/>
        <w:bottom w:val="single" w:sz="8" w:space="0" w:color="3C3C3C"/>
        <w:right w:val="single" w:sz="4" w:space="0" w:color="3C3C3C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paragraph" w:customStyle="1" w:styleId="xl66">
    <w:name w:val="xl66"/>
    <w:basedOn w:val="Normal"/>
    <w:rsid w:val="008937F5"/>
    <w:pPr>
      <w:widowControl/>
      <w:pBdr>
        <w:top w:val="single" w:sz="8" w:space="0" w:color="3C3C3C"/>
        <w:left w:val="single" w:sz="4" w:space="0" w:color="3C3C3C"/>
        <w:bottom w:val="single" w:sz="8" w:space="0" w:color="3C3C3C"/>
        <w:right w:val="single" w:sz="8" w:space="0" w:color="3C3C3C"/>
      </w:pBdr>
      <w:suppressAutoHyphens w:val="0"/>
      <w:spacing w:before="100" w:beforeAutospacing="1" w:after="100" w:afterAutospacing="1"/>
      <w:jc w:val="center"/>
    </w:pPr>
    <w:rPr>
      <w:rFonts w:eastAsia="Times New Roman" w:cs="Times New Roman"/>
      <w:kern w:val="0"/>
      <w:lang w:eastAsia="fr-FR" w:bidi="ar-SA"/>
    </w:rPr>
  </w:style>
  <w:style w:type="paragraph" w:customStyle="1" w:styleId="xl67">
    <w:name w:val="xl67"/>
    <w:basedOn w:val="Normal"/>
    <w:rsid w:val="008937F5"/>
    <w:pPr>
      <w:widowControl/>
      <w:pBdr>
        <w:top w:val="single" w:sz="8" w:space="0" w:color="3C3C3C"/>
        <w:left w:val="single" w:sz="8" w:space="0" w:color="3C3C3C"/>
        <w:bottom w:val="single" w:sz="8" w:space="0" w:color="3C3C3C"/>
        <w:right w:val="single" w:sz="8" w:space="0" w:color="3C3C3C"/>
      </w:pBdr>
      <w:suppressAutoHyphens w:val="0"/>
      <w:spacing w:before="100" w:beforeAutospacing="1" w:after="100" w:afterAutospacing="1"/>
      <w:jc w:val="center"/>
    </w:pPr>
    <w:rPr>
      <w:rFonts w:eastAsia="Times New Roman" w:cs="Times New Roman"/>
      <w:kern w:val="0"/>
      <w:lang w:eastAsia="fr-FR" w:bidi="ar-SA"/>
    </w:rPr>
  </w:style>
  <w:style w:type="paragraph" w:customStyle="1" w:styleId="xl68">
    <w:name w:val="xl68"/>
    <w:basedOn w:val="Normal"/>
    <w:rsid w:val="008937F5"/>
    <w:pPr>
      <w:widowControl/>
      <w:pBdr>
        <w:left w:val="single" w:sz="8" w:space="0" w:color="3C3C3C"/>
        <w:bottom w:val="single" w:sz="4" w:space="0" w:color="3C3C3C"/>
        <w:right w:val="single" w:sz="4" w:space="0" w:color="3C3C3C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paragraph" w:customStyle="1" w:styleId="xl69">
    <w:name w:val="xl69"/>
    <w:basedOn w:val="Normal"/>
    <w:rsid w:val="008937F5"/>
    <w:pPr>
      <w:widowControl/>
      <w:pBdr>
        <w:left w:val="single" w:sz="4" w:space="0" w:color="3C3C3C"/>
        <w:bottom w:val="single" w:sz="4" w:space="0" w:color="3C3C3C"/>
        <w:right w:val="single" w:sz="8" w:space="0" w:color="3C3C3C"/>
      </w:pBdr>
      <w:suppressAutoHyphens w:val="0"/>
      <w:spacing w:before="100" w:beforeAutospacing="1" w:after="100" w:afterAutospacing="1"/>
      <w:jc w:val="center"/>
    </w:pPr>
    <w:rPr>
      <w:rFonts w:eastAsia="Times New Roman" w:cs="Times New Roman"/>
      <w:kern w:val="0"/>
      <w:lang w:eastAsia="fr-FR" w:bidi="ar-SA"/>
    </w:rPr>
  </w:style>
  <w:style w:type="paragraph" w:customStyle="1" w:styleId="xl70">
    <w:name w:val="xl70"/>
    <w:basedOn w:val="Normal"/>
    <w:rsid w:val="008937F5"/>
    <w:pPr>
      <w:widowControl/>
      <w:pBdr>
        <w:left w:val="single" w:sz="4" w:space="0" w:color="3C3C3C"/>
        <w:bottom w:val="single" w:sz="4" w:space="0" w:color="3C3C3C"/>
        <w:right w:val="single" w:sz="4" w:space="0" w:color="3C3C3C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paragraph" w:customStyle="1" w:styleId="xl71">
    <w:name w:val="xl71"/>
    <w:basedOn w:val="Normal"/>
    <w:rsid w:val="008937F5"/>
    <w:pPr>
      <w:widowControl/>
      <w:pBdr>
        <w:left w:val="single" w:sz="4" w:space="0" w:color="3C3C3C"/>
        <w:bottom w:val="single" w:sz="4" w:space="0" w:color="3C3C3C"/>
        <w:right w:val="single" w:sz="8" w:space="0" w:color="3C3C3C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paragraph" w:customStyle="1" w:styleId="xl72">
    <w:name w:val="xl72"/>
    <w:basedOn w:val="Normal"/>
    <w:rsid w:val="008937F5"/>
    <w:pPr>
      <w:widowControl/>
      <w:pBdr>
        <w:left w:val="single" w:sz="8" w:space="0" w:color="3C3C3C"/>
        <w:right w:val="single" w:sz="8" w:space="0" w:color="3C3C3C"/>
      </w:pBdr>
      <w:suppressAutoHyphens w:val="0"/>
      <w:spacing w:before="100" w:beforeAutospacing="1" w:after="100" w:afterAutospacing="1"/>
      <w:jc w:val="center"/>
    </w:pPr>
    <w:rPr>
      <w:rFonts w:eastAsia="Times New Roman" w:cs="Times New Roman"/>
      <w:kern w:val="0"/>
      <w:lang w:eastAsia="fr-FR" w:bidi="ar-SA"/>
    </w:rPr>
  </w:style>
  <w:style w:type="paragraph" w:customStyle="1" w:styleId="xl73">
    <w:name w:val="xl73"/>
    <w:basedOn w:val="Normal"/>
    <w:rsid w:val="008937F5"/>
    <w:pPr>
      <w:widowControl/>
      <w:pBdr>
        <w:top w:val="single" w:sz="4" w:space="0" w:color="3C3C3C"/>
        <w:left w:val="single" w:sz="8" w:space="0" w:color="3C3C3C"/>
        <w:bottom w:val="single" w:sz="4" w:space="0" w:color="3C3C3C"/>
        <w:right w:val="single" w:sz="4" w:space="0" w:color="3C3C3C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paragraph" w:customStyle="1" w:styleId="xl74">
    <w:name w:val="xl74"/>
    <w:basedOn w:val="Normal"/>
    <w:rsid w:val="008937F5"/>
    <w:pPr>
      <w:widowControl/>
      <w:pBdr>
        <w:top w:val="single" w:sz="4" w:space="0" w:color="3C3C3C"/>
        <w:left w:val="single" w:sz="4" w:space="0" w:color="3C3C3C"/>
        <w:bottom w:val="single" w:sz="4" w:space="0" w:color="3C3C3C"/>
        <w:right w:val="single" w:sz="8" w:space="0" w:color="3C3C3C"/>
      </w:pBdr>
      <w:suppressAutoHyphens w:val="0"/>
      <w:spacing w:before="100" w:beforeAutospacing="1" w:after="100" w:afterAutospacing="1"/>
      <w:jc w:val="center"/>
    </w:pPr>
    <w:rPr>
      <w:rFonts w:eastAsia="Times New Roman" w:cs="Times New Roman"/>
      <w:kern w:val="0"/>
      <w:lang w:eastAsia="fr-FR" w:bidi="ar-SA"/>
    </w:rPr>
  </w:style>
  <w:style w:type="paragraph" w:customStyle="1" w:styleId="xl75">
    <w:name w:val="xl75"/>
    <w:basedOn w:val="Normal"/>
    <w:rsid w:val="008937F5"/>
    <w:pPr>
      <w:widowControl/>
      <w:pBdr>
        <w:top w:val="single" w:sz="4" w:space="0" w:color="3C3C3C"/>
        <w:left w:val="single" w:sz="4" w:space="0" w:color="3C3C3C"/>
        <w:bottom w:val="single" w:sz="4" w:space="0" w:color="3C3C3C"/>
        <w:right w:val="single" w:sz="4" w:space="0" w:color="3C3C3C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paragraph" w:customStyle="1" w:styleId="xl76">
    <w:name w:val="xl76"/>
    <w:basedOn w:val="Normal"/>
    <w:rsid w:val="008937F5"/>
    <w:pPr>
      <w:widowControl/>
      <w:pBdr>
        <w:top w:val="single" w:sz="4" w:space="0" w:color="3C3C3C"/>
        <w:left w:val="single" w:sz="4" w:space="0" w:color="3C3C3C"/>
        <w:bottom w:val="single" w:sz="4" w:space="0" w:color="3C3C3C"/>
        <w:right w:val="single" w:sz="8" w:space="0" w:color="3C3C3C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paragraph" w:customStyle="1" w:styleId="xl77">
    <w:name w:val="xl77"/>
    <w:basedOn w:val="Normal"/>
    <w:rsid w:val="008937F5"/>
    <w:pPr>
      <w:widowControl/>
      <w:pBdr>
        <w:top w:val="single" w:sz="4" w:space="0" w:color="3C3C3C"/>
        <w:left w:val="single" w:sz="8" w:space="0" w:color="3C3C3C"/>
        <w:bottom w:val="single" w:sz="8" w:space="0" w:color="3C3C3C"/>
        <w:right w:val="single" w:sz="4" w:space="0" w:color="3C3C3C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paragraph" w:customStyle="1" w:styleId="xl78">
    <w:name w:val="xl78"/>
    <w:basedOn w:val="Normal"/>
    <w:rsid w:val="008937F5"/>
    <w:pPr>
      <w:widowControl/>
      <w:pBdr>
        <w:top w:val="single" w:sz="4" w:space="0" w:color="3C3C3C"/>
        <w:left w:val="single" w:sz="4" w:space="0" w:color="3C3C3C"/>
        <w:bottom w:val="single" w:sz="8" w:space="0" w:color="3C3C3C"/>
        <w:right w:val="single" w:sz="8" w:space="0" w:color="3C3C3C"/>
      </w:pBdr>
      <w:suppressAutoHyphens w:val="0"/>
      <w:spacing w:before="100" w:beforeAutospacing="1" w:after="100" w:afterAutospacing="1"/>
      <w:jc w:val="center"/>
    </w:pPr>
    <w:rPr>
      <w:rFonts w:eastAsia="Times New Roman" w:cs="Times New Roman"/>
      <w:kern w:val="0"/>
      <w:lang w:eastAsia="fr-FR" w:bidi="ar-SA"/>
    </w:rPr>
  </w:style>
  <w:style w:type="paragraph" w:customStyle="1" w:styleId="xl79">
    <w:name w:val="xl79"/>
    <w:basedOn w:val="Normal"/>
    <w:rsid w:val="008937F5"/>
    <w:pPr>
      <w:widowControl/>
      <w:pBdr>
        <w:top w:val="single" w:sz="4" w:space="0" w:color="3C3C3C"/>
        <w:left w:val="single" w:sz="4" w:space="0" w:color="3C3C3C"/>
        <w:bottom w:val="single" w:sz="8" w:space="0" w:color="3C3C3C"/>
        <w:right w:val="single" w:sz="4" w:space="0" w:color="3C3C3C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paragraph" w:customStyle="1" w:styleId="xl80">
    <w:name w:val="xl80"/>
    <w:basedOn w:val="Normal"/>
    <w:rsid w:val="008937F5"/>
    <w:pPr>
      <w:widowControl/>
      <w:pBdr>
        <w:top w:val="single" w:sz="4" w:space="0" w:color="3C3C3C"/>
        <w:left w:val="single" w:sz="4" w:space="0" w:color="3C3C3C"/>
        <w:bottom w:val="single" w:sz="8" w:space="0" w:color="3C3C3C"/>
        <w:right w:val="single" w:sz="8" w:space="0" w:color="3C3C3C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fr-FR" w:bidi="ar-SA"/>
    </w:rPr>
  </w:style>
  <w:style w:type="paragraph" w:customStyle="1" w:styleId="xl81">
    <w:name w:val="xl81"/>
    <w:basedOn w:val="Normal"/>
    <w:rsid w:val="008937F5"/>
    <w:pPr>
      <w:widowControl/>
      <w:pBdr>
        <w:left w:val="single" w:sz="8" w:space="0" w:color="3C3C3C"/>
        <w:bottom w:val="single" w:sz="8" w:space="0" w:color="3C3C3C"/>
        <w:right w:val="single" w:sz="8" w:space="0" w:color="3C3C3C"/>
      </w:pBdr>
      <w:suppressAutoHyphens w:val="0"/>
      <w:spacing w:before="100" w:beforeAutospacing="1" w:after="100" w:afterAutospacing="1"/>
      <w:jc w:val="center"/>
    </w:pPr>
    <w:rPr>
      <w:rFonts w:eastAsia="Times New Roman" w:cs="Times New Roman"/>
      <w:kern w:val="0"/>
      <w:lang w:eastAsia="fr-FR" w:bidi="ar-SA"/>
    </w:rPr>
  </w:style>
  <w:style w:type="paragraph" w:customStyle="1" w:styleId="Normal1">
    <w:name w:val="Normal1"/>
    <w:basedOn w:val="Normal"/>
    <w:rsid w:val="004F6456"/>
    <w:pPr>
      <w:widowControl/>
      <w:autoSpaceDE w:val="0"/>
      <w:ind w:left="284" w:firstLine="1"/>
      <w:jc w:val="both"/>
    </w:pPr>
    <w:rPr>
      <w:rFonts w:ascii="Times" w:eastAsia="Tahoma" w:hAnsi="Times" w:cs="Times New Roman"/>
      <w:color w:val="000000"/>
      <w:kern w:val="0"/>
      <w:sz w:val="20"/>
      <w:lang w:eastAsia="zh-CN" w:bidi="ar-SA"/>
    </w:rPr>
  </w:style>
  <w:style w:type="character" w:customStyle="1" w:styleId="Machinecrire">
    <w:name w:val="Machine à écrire"/>
    <w:rsid w:val="004F6456"/>
    <w:rPr>
      <w:rFonts w:ascii="Courier New" w:hAnsi="Courier New" w:cs="Courier New" w:hint="default"/>
      <w:sz w:val="20"/>
    </w:rPr>
  </w:style>
  <w:style w:type="paragraph" w:customStyle="1" w:styleId="Clavier">
    <w:name w:val="Clavier"/>
    <w:basedOn w:val="Retrait20"/>
    <w:qFormat/>
    <w:rsid w:val="00E001C1"/>
    <w:pPr>
      <w:numPr>
        <w:ilvl w:val="1"/>
        <w:numId w:val="31"/>
      </w:numPr>
    </w:pPr>
    <w:rPr>
      <w:rFonts w:ascii="Arial" w:hAnsi="Arial" w:cs="Arial"/>
      <w:color w:val="00B0F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B214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B2142"/>
    <w:rPr>
      <w:rFonts w:ascii="Courier New" w:hAnsi="Courier New" w:cs="Courier New"/>
    </w:rPr>
  </w:style>
  <w:style w:type="character" w:customStyle="1" w:styleId="line">
    <w:name w:val="line"/>
    <w:basedOn w:val="Policepardfaut"/>
    <w:rsid w:val="00FB2142"/>
  </w:style>
  <w:style w:type="paragraph" w:customStyle="1" w:styleId="Claviervert">
    <w:name w:val="Clavier vert"/>
    <w:basedOn w:val="Clavier"/>
    <w:qFormat/>
    <w:rsid w:val="00FB2142"/>
    <w:rPr>
      <w:color w:val="00B050"/>
    </w:rPr>
  </w:style>
  <w:style w:type="paragraph" w:customStyle="1" w:styleId="Tiret">
    <w:name w:val="Tiret"/>
    <w:basedOn w:val="Normal"/>
    <w:qFormat/>
    <w:rsid w:val="00C85434"/>
    <w:pPr>
      <w:widowControl/>
      <w:numPr>
        <w:numId w:val="25"/>
      </w:numPr>
      <w:jc w:val="both"/>
    </w:pPr>
    <w:rPr>
      <w:szCs w:val="22"/>
    </w:rPr>
  </w:style>
  <w:style w:type="paragraph" w:customStyle="1" w:styleId="Fleches">
    <w:name w:val="Fleches"/>
    <w:basedOn w:val="Retrait30"/>
    <w:qFormat/>
    <w:rsid w:val="006B2382"/>
    <w:pPr>
      <w:numPr>
        <w:numId w:val="38"/>
      </w:numPr>
      <w:contextualSpacing/>
    </w:pPr>
  </w:style>
  <w:style w:type="paragraph" w:customStyle="1" w:styleId="code">
    <w:name w:val="code"/>
    <w:basedOn w:val="Normal1"/>
    <w:qFormat/>
    <w:rsid w:val="006C62EA"/>
    <w:pPr>
      <w:ind w:left="708"/>
    </w:pPr>
    <w:rPr>
      <w:rFonts w:ascii="Courier New" w:hAnsi="Courier New" w:cs="Courier New"/>
      <w:color w:val="00B05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2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9FD2F7-9C5F-4FBA-B92C-75A521FCD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perso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Jean-François</dc:creator>
  <cp:keywords/>
  <cp:lastModifiedBy>JFA</cp:lastModifiedBy>
  <cp:revision>43</cp:revision>
  <cp:lastPrinted>2021-11-04T16:58:00Z</cp:lastPrinted>
  <dcterms:created xsi:type="dcterms:W3CDTF">2016-11-20T08:22:00Z</dcterms:created>
  <dcterms:modified xsi:type="dcterms:W3CDTF">2022-07-11T15:22:00Z</dcterms:modified>
</cp:coreProperties>
</file>